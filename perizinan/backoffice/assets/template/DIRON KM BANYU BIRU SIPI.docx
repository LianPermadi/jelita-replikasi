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7D7" w:rsidRDefault="004827D7">
      <w:pPr>
        <w:spacing w:line="200" w:lineRule="exact"/>
      </w:pPr>
    </w:p>
    <w:p w:rsidR="004827D7" w:rsidRDefault="00D62889" w:rsidP="00A7742A">
      <w:pPr>
        <w:spacing w:before="40" w:line="276" w:lineRule="auto"/>
        <w:ind w:left="3852" w:right="3607" w:hanging="8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SURAT</w:t>
      </w:r>
      <w:r>
        <w:rPr>
          <w:rFonts w:ascii="Arial" w:eastAsia="Arial" w:hAnsi="Arial" w:cs="Arial"/>
          <w:b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IZIN</w:t>
      </w:r>
      <w:r>
        <w:rPr>
          <w:rFonts w:ascii="Arial" w:eastAsia="Arial" w:hAnsi="Arial" w:cs="Arial"/>
          <w:b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PENANGKAPAN</w:t>
      </w:r>
      <w:r>
        <w:rPr>
          <w:rFonts w:ascii="Arial" w:eastAsia="Arial" w:hAnsi="Arial" w:cs="Arial"/>
          <w:b/>
          <w:spacing w:val="1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1"/>
          <w:sz w:val="18"/>
          <w:szCs w:val="18"/>
        </w:rPr>
        <w:t xml:space="preserve">IKAN </w:t>
      </w:r>
      <w:r>
        <w:rPr>
          <w:rFonts w:ascii="Arial" w:eastAsia="Arial" w:hAnsi="Arial" w:cs="Arial"/>
          <w:b/>
          <w:sz w:val="18"/>
          <w:szCs w:val="18"/>
        </w:rPr>
        <w:t>OPERASI</w:t>
      </w:r>
      <w:r>
        <w:rPr>
          <w:rFonts w:ascii="Arial" w:eastAsia="Arial" w:hAnsi="Arial" w:cs="Arial"/>
          <w:b/>
          <w:spacing w:val="1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TUNGGAL</w:t>
      </w:r>
      <w:r>
        <w:rPr>
          <w:rFonts w:ascii="Arial" w:eastAsia="Arial" w:hAnsi="Arial" w:cs="Arial"/>
          <w:b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(SIPI</w:t>
      </w:r>
      <w:r>
        <w:rPr>
          <w:rFonts w:ascii="Arial" w:eastAsia="Arial" w:hAnsi="Arial" w:cs="Arial"/>
          <w:b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-</w:t>
      </w:r>
      <w:r>
        <w:rPr>
          <w:rFonts w:ascii="Arial" w:eastAsia="Arial" w:hAnsi="Arial" w:cs="Arial"/>
          <w:b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2"/>
          <w:sz w:val="18"/>
          <w:szCs w:val="18"/>
        </w:rPr>
        <w:t>OT)</w:t>
      </w:r>
    </w:p>
    <w:p w:rsidR="004827D7" w:rsidRDefault="00D62889" w:rsidP="00A7742A">
      <w:pPr>
        <w:spacing w:line="276" w:lineRule="auto"/>
        <w:ind w:left="3828" w:right="3828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position w:val="1"/>
          <w:sz w:val="18"/>
          <w:szCs w:val="18"/>
        </w:rPr>
        <w:t>NOMOR</w:t>
      </w:r>
      <w:r>
        <w:rPr>
          <w:rFonts w:ascii="Arial" w:eastAsia="Arial" w:hAnsi="Arial" w:cs="Arial"/>
          <w:b/>
          <w:spacing w:val="8"/>
          <w:position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position w:val="1"/>
          <w:sz w:val="18"/>
          <w:szCs w:val="18"/>
        </w:rPr>
        <w:t>:</w:t>
      </w:r>
      <w:r>
        <w:rPr>
          <w:rFonts w:ascii="Arial" w:eastAsia="Arial" w:hAnsi="Arial" w:cs="Arial"/>
          <w:b/>
          <w:spacing w:val="2"/>
          <w:position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1"/>
          <w:position w:val="1"/>
          <w:sz w:val="18"/>
          <w:szCs w:val="18"/>
        </w:rPr>
        <w:t>26.18.3298.101.00184</w:t>
      </w:r>
    </w:p>
    <w:p w:rsidR="004827D7" w:rsidRDefault="004827D7">
      <w:pPr>
        <w:spacing w:before="3" w:line="100" w:lineRule="exact"/>
        <w:rPr>
          <w:sz w:val="11"/>
          <w:szCs w:val="11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  <w:gridCol w:w="4445"/>
      </w:tblGrid>
      <w:tr w:rsidR="004827D7" w:rsidTr="000408DE">
        <w:trPr>
          <w:trHeight w:hRule="exact" w:val="3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985" w:right="198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IDENTITAS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941" w:right="1941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REFERENSI</w:t>
            </w:r>
          </w:p>
        </w:tc>
      </w:tr>
      <w:tr w:rsidR="004827D7" w:rsidTr="000408DE">
        <w:trPr>
          <w:trHeight w:hRule="exact" w:val="2140"/>
        </w:trPr>
        <w:tc>
          <w:tcPr>
            <w:tcW w:w="576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NAMA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PEMILIK </w:t>
            </w:r>
            <w:r>
              <w:rPr>
                <w:rFonts w:ascii="Arial" w:eastAsia="Arial" w:hAnsi="Arial" w:cs="Arial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D172F4">
              <w:rPr>
                <w:rFonts w:ascii="Arial" w:eastAsia="Arial" w:hAnsi="Arial" w:cs="Arial"/>
                <w:sz w:val="17"/>
                <w:szCs w:val="17"/>
              </w:rPr>
              <w:t>${v_namapemilik}</w:t>
            </w: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before="8" w:line="280" w:lineRule="exact"/>
              <w:rPr>
                <w:sz w:val="28"/>
                <w:szCs w:val="28"/>
              </w:rPr>
            </w:pPr>
          </w:p>
          <w:p w:rsidR="004827D7" w:rsidRDefault="00D62889">
            <w:pPr>
              <w:spacing w:line="160" w:lineRule="exact"/>
              <w:ind w:left="997" w:right="528" w:hanging="9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ALAMAT </w:t>
            </w:r>
            <w:r>
              <w:rPr>
                <w:rFonts w:ascii="Arial" w:eastAsia="Arial" w:hAnsi="Arial" w:cs="Arial"/>
                <w:spacing w:val="1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D172F4">
              <w:rPr>
                <w:rFonts w:ascii="Arial" w:eastAsia="Arial" w:hAnsi="Arial" w:cs="Arial"/>
                <w:sz w:val="17"/>
                <w:szCs w:val="17"/>
              </w:rPr>
              <w:t>${v_alamatpemilik}</w:t>
            </w:r>
          </w:p>
          <w:p w:rsidR="004827D7" w:rsidRDefault="004827D7">
            <w:pPr>
              <w:spacing w:before="9" w:line="140" w:lineRule="exact"/>
              <w:rPr>
                <w:sz w:val="15"/>
                <w:szCs w:val="15"/>
              </w:rPr>
            </w:pPr>
          </w:p>
          <w:p w:rsidR="00B71EB2" w:rsidRDefault="00D62889">
            <w:pPr>
              <w:spacing w:line="319" w:lineRule="auto"/>
              <w:ind w:left="50" w:right="346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NO.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TELEPON  </w:t>
            </w:r>
            <w:r>
              <w:rPr>
                <w:rFonts w:ascii="Arial" w:eastAsia="Arial" w:hAnsi="Arial" w:cs="Arial"/>
                <w:spacing w:val="3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B71EB2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813B7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B71EB2">
              <w:rPr>
                <w:rFonts w:ascii="Arial" w:eastAsia="Arial" w:hAnsi="Arial" w:cs="Arial"/>
                <w:sz w:val="17"/>
                <w:szCs w:val="17"/>
              </w:rPr>
              <w:t>no_telp_pemilik}</w:t>
            </w:r>
          </w:p>
          <w:p w:rsidR="004827D7" w:rsidRDefault="00D62889">
            <w:pPr>
              <w:spacing w:line="319" w:lineRule="auto"/>
              <w:ind w:left="50" w:right="346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NO.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FAX            </w:t>
            </w:r>
            <w:r>
              <w:rPr>
                <w:rFonts w:ascii="Arial" w:eastAsia="Arial" w:hAnsi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 w:rsidR="00B71EB2">
              <w:rPr>
                <w:rFonts w:ascii="Arial" w:eastAsia="Arial" w:hAnsi="Arial" w:cs="Arial"/>
                <w:spacing w:val="16"/>
                <w:sz w:val="17"/>
                <w:szCs w:val="17"/>
              </w:rPr>
              <w:t>${</w:t>
            </w:r>
            <w:r w:rsidR="00813B7C">
              <w:rPr>
                <w:rFonts w:ascii="Arial" w:eastAsia="Arial" w:hAnsi="Arial" w:cs="Arial"/>
                <w:spacing w:val="16"/>
                <w:sz w:val="17"/>
                <w:szCs w:val="17"/>
              </w:rPr>
              <w:t>v_</w:t>
            </w:r>
            <w:r w:rsidR="00B71EB2">
              <w:rPr>
                <w:rFonts w:ascii="Arial" w:eastAsia="Arial" w:hAnsi="Arial" w:cs="Arial"/>
                <w:spacing w:val="16"/>
                <w:sz w:val="17"/>
                <w:szCs w:val="17"/>
              </w:rPr>
              <w:t>no_fax_pemilik}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SIUP                       </w:t>
            </w:r>
            <w:r>
              <w:rPr>
                <w:rFonts w:ascii="Arial" w:eastAsia="Arial" w:hAnsi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AE07C8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AE07C8">
              <w:rPr>
                <w:rFonts w:ascii="Arial" w:eastAsia="Arial" w:hAnsi="Arial" w:cs="Arial"/>
                <w:sz w:val="17"/>
                <w:szCs w:val="17"/>
              </w:rPr>
              <w:t>no_siup}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TGL.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SIUP                      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AE07C8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AE07C8">
              <w:rPr>
                <w:rFonts w:ascii="Arial" w:eastAsia="Arial" w:hAnsi="Arial" w:cs="Arial"/>
                <w:sz w:val="17"/>
                <w:szCs w:val="17"/>
              </w:rPr>
              <w:t>tgl_siup}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SURAT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PERMOHONAN</w:t>
            </w:r>
            <w:r>
              <w:rPr>
                <w:rFonts w:ascii="Arial" w:eastAsia="Arial" w:hAnsi="Arial" w:cs="Arial"/>
                <w:spacing w:val="-1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SIPI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OT   </w:t>
            </w:r>
            <w:r>
              <w:rPr>
                <w:rFonts w:ascii="Arial" w:eastAsia="Arial" w:hAnsi="Arial" w:cs="Arial"/>
                <w:spacing w:val="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NOMOR                        </w:t>
            </w:r>
            <w:r>
              <w:rPr>
                <w:rFonts w:ascii="Arial" w:eastAsia="Arial" w:hAnsi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no_sipi_ot}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TANGGAL                     </w:t>
            </w:r>
            <w:r>
              <w:rPr>
                <w:rFonts w:ascii="Arial" w:eastAsia="Arial" w:hAnsi="Arial" w:cs="Arial"/>
                <w:spacing w:val="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tgl_sipi_ot}</w:t>
            </w:r>
          </w:p>
          <w:p w:rsidR="004827D7" w:rsidRDefault="00D62889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TGL.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TANDA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TERIMA  </w:t>
            </w:r>
            <w:r>
              <w:rPr>
                <w:rFonts w:ascii="Arial" w:eastAsia="Arial" w:hAnsi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0E449B">
              <w:rPr>
                <w:rFonts w:ascii="Arial" w:eastAsia="Arial" w:hAnsi="Arial" w:cs="Arial"/>
                <w:sz w:val="17"/>
                <w:szCs w:val="17"/>
              </w:rPr>
              <w:t>tgl_terima_sipi_ot}</w:t>
            </w:r>
          </w:p>
          <w:p w:rsidR="004827D7" w:rsidRDefault="00D62889" w:rsidP="00D368A3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STATUS                        </w:t>
            </w:r>
            <w:r>
              <w:rPr>
                <w:rFonts w:ascii="Arial" w:eastAsia="Arial" w:hAnsi="Arial" w:cs="Arial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16"/>
                <w:sz w:val="17"/>
                <w:szCs w:val="17"/>
              </w:rPr>
              <w:t xml:space="preserve"> </w:t>
            </w:r>
            <w:r w:rsidR="00D368A3">
              <w:rPr>
                <w:rFonts w:ascii="Arial" w:eastAsia="Arial" w:hAnsi="Arial" w:cs="Arial"/>
                <w:sz w:val="17"/>
                <w:szCs w:val="17"/>
              </w:rPr>
              <w:t>${v_status_sipi_ot}</w:t>
            </w:r>
            <w:bookmarkStart w:id="0" w:name="_GoBack"/>
            <w:bookmarkEnd w:id="0"/>
          </w:p>
        </w:tc>
      </w:tr>
      <w:tr w:rsidR="004827D7" w:rsidTr="000408DE">
        <w:trPr>
          <w:trHeight w:hRule="exact" w:val="160"/>
        </w:trPr>
        <w:tc>
          <w:tcPr>
            <w:tcW w:w="5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3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DAERAH</w:t>
            </w:r>
            <w:r>
              <w:rPr>
                <w:rFonts w:ascii="Arial" w:eastAsia="Arial" w:hAnsi="Arial" w:cs="Arial"/>
                <w:b/>
                <w:spacing w:val="3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PENANGKAPAN</w:t>
            </w:r>
          </w:p>
        </w:tc>
      </w:tr>
      <w:tr w:rsidR="004827D7" w:rsidTr="000408DE">
        <w:trPr>
          <w:trHeight w:hRule="exact" w:val="140"/>
        </w:trPr>
        <w:tc>
          <w:tcPr>
            <w:tcW w:w="576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864" w:right="1864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DATA</w:t>
            </w:r>
            <w:r>
              <w:rPr>
                <w:rFonts w:ascii="Arial" w:eastAsia="Arial" w:hAnsi="Arial" w:cs="Arial"/>
                <w:b/>
                <w:spacing w:val="2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KAPAL</w:t>
            </w:r>
          </w:p>
        </w:tc>
        <w:tc>
          <w:tcPr>
            <w:tcW w:w="444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4827D7"/>
        </w:tc>
      </w:tr>
      <w:tr w:rsidR="004827D7" w:rsidTr="000408DE">
        <w:trPr>
          <w:trHeight w:val="230"/>
        </w:trPr>
        <w:tc>
          <w:tcPr>
            <w:tcW w:w="5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4827D7"/>
        </w:tc>
        <w:tc>
          <w:tcPr>
            <w:tcW w:w="444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827D7" w:rsidRDefault="001B40C8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drh_penangkapan}</w:t>
            </w:r>
          </w:p>
        </w:tc>
      </w:tr>
      <w:tr w:rsidR="004827D7" w:rsidTr="000408DE">
        <w:trPr>
          <w:trHeight w:hRule="exact" w:val="160"/>
        </w:trPr>
        <w:tc>
          <w:tcPr>
            <w:tcW w:w="576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7"/>
                <w:szCs w:val="17"/>
              </w:rPr>
              <w:t>NAMA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KAPAL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${v_namakapal}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  <w:spacing w:line="180" w:lineRule="exact"/>
              <w:rPr>
                <w:rFonts w:ascii="Arial" w:eastAsia="Arial" w:hAnsi="Arial" w:cs="Arial"/>
                <w:sz w:val="17"/>
                <w:szCs w:val="17"/>
              </w:rPr>
            </w:pPr>
            <w:r w:rsidRPr="00E16B2D">
              <w:rPr>
                <w:rFonts w:ascii="Arial" w:eastAsia="Arial" w:hAnsi="Arial" w:cs="Arial"/>
                <w:sz w:val="17"/>
                <w:szCs w:val="17"/>
              </w:rPr>
              <w:t>TEMPAT</w:t>
            </w:r>
            <w:r w:rsidRPr="00E16B2D"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DAN NO.GROSSE</w:t>
            </w:r>
            <w:r w:rsidRPr="00E16B2D"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AKTE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tmp_grosse_akte} /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no_grosse_akte}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7"/>
                <w:szCs w:val="17"/>
              </w:rPr>
              <w:t>TEMPAT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DAN NO.BUKU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KAPAL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tmp_bk_kapal} /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no_bk_kapal}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7"/>
                <w:szCs w:val="17"/>
              </w:rPr>
              <w:t>TANDA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SELAR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 xml:space="preserve">: </w:t>
            </w:r>
            <w:r w:rsidR="00C8503C">
              <w:rPr>
                <w:rFonts w:ascii="Arial" w:eastAsia="Arial" w:hAnsi="Arial" w:cs="Arial"/>
                <w:spacing w:val="15"/>
                <w:sz w:val="17"/>
                <w:szCs w:val="17"/>
              </w:rPr>
              <w:t>${v_tnd</w:t>
            </w:r>
            <w:r>
              <w:rPr>
                <w:rFonts w:ascii="Arial" w:eastAsia="Arial" w:hAnsi="Arial" w:cs="Arial"/>
                <w:spacing w:val="15"/>
                <w:sz w:val="17"/>
                <w:szCs w:val="17"/>
              </w:rPr>
              <w:t>_selar}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7"/>
                <w:szCs w:val="17"/>
              </w:rPr>
              <w:t>TANDA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PENGENAL KAPAL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ab/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ab/>
              <w:t>: ${v_tnd</w:t>
            </w:r>
            <w:r>
              <w:rPr>
                <w:rFonts w:ascii="Arial" w:eastAsia="Arial" w:hAnsi="Arial" w:cs="Arial"/>
                <w:sz w:val="17"/>
                <w:szCs w:val="17"/>
              </w:rPr>
              <w:t>_pengenal_kpl}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  <w:spacing w:before="36"/>
              <w:rPr>
                <w:rFonts w:ascii="Arial" w:eastAsia="Arial" w:hAnsi="Arial" w:cs="Arial"/>
                <w:sz w:val="17"/>
                <w:szCs w:val="17"/>
              </w:rPr>
            </w:pPr>
            <w:r w:rsidRPr="00E16B2D">
              <w:rPr>
                <w:rFonts w:ascii="Arial" w:eastAsia="Arial" w:hAnsi="Arial" w:cs="Arial"/>
                <w:sz w:val="17"/>
                <w:szCs w:val="17"/>
              </w:rPr>
              <w:t>RADIO</w:t>
            </w:r>
            <w:r w:rsidRPr="00E16B2D"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PANGGIL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: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radio_panggil}</w:t>
            </w:r>
          </w:p>
          <w:p w:rsidR="00B72A38" w:rsidRDefault="00B72A38" w:rsidP="00B72A38">
            <w:pPr>
              <w:pStyle w:val="ListParagraph"/>
              <w:numPr>
                <w:ilvl w:val="0"/>
                <w:numId w:val="2"/>
              </w:numPr>
              <w:spacing w:before="64" w:line="180" w:lineRule="exact"/>
              <w:rPr>
                <w:rFonts w:ascii="Arial" w:eastAsia="Arial" w:hAnsi="Arial" w:cs="Arial"/>
                <w:sz w:val="17"/>
                <w:szCs w:val="17"/>
              </w:rPr>
            </w:pPr>
            <w:r w:rsidRPr="00E16B2D">
              <w:rPr>
                <w:rFonts w:ascii="Arial" w:eastAsia="Arial" w:hAnsi="Arial" w:cs="Arial"/>
                <w:sz w:val="17"/>
                <w:szCs w:val="17"/>
              </w:rPr>
              <w:t>TAHUN</w:t>
            </w:r>
            <w:r w:rsidRPr="00E16B2D"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PEMBUATAN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KAPAL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 xml:space="preserve">: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thn_pembuatan_kpl}</w:t>
            </w:r>
          </w:p>
          <w:p w:rsidR="00B72A38" w:rsidRDefault="00B72A38" w:rsidP="00B72A38">
            <w:pPr>
              <w:pStyle w:val="ListParagraph"/>
              <w:numPr>
                <w:ilvl w:val="0"/>
                <w:numId w:val="2"/>
              </w:numPr>
              <w:tabs>
                <w:tab w:val="left" w:pos="380"/>
              </w:tabs>
              <w:spacing w:before="57" w:line="160" w:lineRule="exact"/>
              <w:ind w:right="2088"/>
              <w:rPr>
                <w:rFonts w:ascii="Arial" w:eastAsia="Arial" w:hAnsi="Arial" w:cs="Arial"/>
                <w:sz w:val="17"/>
                <w:szCs w:val="17"/>
              </w:rPr>
            </w:pPr>
            <w:r w:rsidRPr="00E16B2D">
              <w:rPr>
                <w:rFonts w:ascii="Arial" w:eastAsia="Arial" w:hAnsi="Arial" w:cs="Arial"/>
                <w:sz w:val="17"/>
                <w:szCs w:val="17"/>
              </w:rPr>
              <w:t>TEMPAT PEMBUATAN</w:t>
            </w:r>
            <w:r w:rsidRPr="00E16B2D">
              <w:rPr>
                <w:rFonts w:ascii="Arial" w:eastAsia="Arial" w:hAnsi="Arial" w:cs="Arial"/>
                <w:spacing w:val="-11"/>
                <w:sz w:val="17"/>
                <w:szCs w:val="17"/>
              </w:rPr>
              <w:t xml:space="preserve"> </w:t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KAPAL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 xml:space="preserve">: </w:t>
            </w:r>
            <w:r>
              <w:rPr>
                <w:rFonts w:ascii="Arial" w:eastAsia="Arial" w:hAnsi="Arial" w:cs="Arial"/>
                <w:sz w:val="17"/>
                <w:szCs w:val="17"/>
              </w:rPr>
              <w:br/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tmp_pembuatan_kpl}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  <w:tabs>
                <w:tab w:val="left" w:pos="380"/>
              </w:tabs>
              <w:spacing w:before="57" w:line="160" w:lineRule="exact"/>
              <w:ind w:right="208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BERAT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KOTOR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${v_berat_kotor}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  <w:spacing w:before="64"/>
              <w:rPr>
                <w:rFonts w:ascii="Arial" w:eastAsia="Arial" w:hAnsi="Arial" w:cs="Arial"/>
                <w:sz w:val="17"/>
                <w:szCs w:val="17"/>
              </w:rPr>
            </w:pPr>
            <w:r w:rsidRPr="00E16B2D">
              <w:rPr>
                <w:rFonts w:ascii="Arial" w:eastAsia="Arial" w:hAnsi="Arial" w:cs="Arial"/>
                <w:sz w:val="17"/>
                <w:szCs w:val="17"/>
              </w:rPr>
              <w:t>BERAT</w:t>
            </w:r>
            <w:r w:rsidRPr="00E16B2D"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BERSIH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 w:rsidRPr="00E16B2D">
              <w:rPr>
                <w:rFonts w:ascii="Arial" w:eastAsia="Arial" w:hAnsi="Arial" w:cs="Arial"/>
                <w:sz w:val="17"/>
                <w:szCs w:val="17"/>
              </w:rPr>
              <w:t>: ${v_berat_bersih}</w:t>
            </w:r>
          </w:p>
          <w:p w:rsidR="00B72A38" w:rsidRPr="00E16B2D" w:rsidRDefault="00B72A38" w:rsidP="00B72A38">
            <w:pPr>
              <w:pStyle w:val="ListParagraph"/>
              <w:numPr>
                <w:ilvl w:val="0"/>
                <w:numId w:val="2"/>
              </w:numPr>
              <w:spacing w:before="64" w:line="180" w:lineRule="exact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MEREK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MESIN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mrk_mesin}</w:t>
            </w:r>
          </w:p>
          <w:p w:rsidR="00B72A38" w:rsidRDefault="00B72A38" w:rsidP="00B72A3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7"/>
                <w:szCs w:val="17"/>
              </w:rPr>
              <w:t>NOMOR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SERI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MESIN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  <w:t>: 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no_mesin}</w:t>
            </w:r>
          </w:p>
          <w:p w:rsidR="004827D7" w:rsidRDefault="004827D7" w:rsidP="001B40C8">
            <w:pPr>
              <w:spacing w:before="6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4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/>
        </w:tc>
      </w:tr>
      <w:tr w:rsidR="004827D7" w:rsidTr="000408DE">
        <w:trPr>
          <w:trHeight w:hRule="exact" w:val="300"/>
        </w:trPr>
        <w:tc>
          <w:tcPr>
            <w:tcW w:w="576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26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PELABUHAN</w:t>
            </w:r>
            <w:r>
              <w:rPr>
                <w:rFonts w:ascii="Arial" w:eastAsia="Arial" w:hAnsi="Arial" w:cs="Arial"/>
                <w:b/>
                <w:spacing w:val="5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PANGKALAN</w:t>
            </w:r>
          </w:p>
        </w:tc>
      </w:tr>
      <w:tr w:rsidR="004827D7" w:rsidTr="000408DE">
        <w:trPr>
          <w:trHeight w:hRule="exact" w:val="720"/>
        </w:trPr>
        <w:tc>
          <w:tcPr>
            <w:tcW w:w="576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1B40C8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 w:rsidR="00224AF1">
              <w:rPr>
                <w:rFonts w:ascii="Arial" w:eastAsia="Arial" w:hAnsi="Arial" w:cs="Arial"/>
                <w:sz w:val="17"/>
                <w:szCs w:val="17"/>
              </w:rPr>
              <w:t>pelabuhan_pengkalan</w:t>
            </w:r>
            <w:r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4827D7" w:rsidTr="000408DE">
        <w:trPr>
          <w:trHeight w:hRule="exact" w:val="300"/>
        </w:trPr>
        <w:tc>
          <w:tcPr>
            <w:tcW w:w="576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8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PELABUHAN</w:t>
            </w:r>
            <w:r>
              <w:rPr>
                <w:rFonts w:ascii="Arial" w:eastAsia="Arial" w:hAnsi="Arial" w:cs="Arial"/>
                <w:b/>
                <w:spacing w:val="5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BONGKAR</w:t>
            </w:r>
            <w:r>
              <w:rPr>
                <w:rFonts w:ascii="Arial" w:eastAsia="Arial" w:hAnsi="Arial" w:cs="Arial"/>
                <w:b/>
                <w:spacing w:val="4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b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SINGGAH</w:t>
            </w:r>
          </w:p>
        </w:tc>
      </w:tr>
      <w:tr w:rsidR="004827D7" w:rsidTr="000408DE">
        <w:trPr>
          <w:trHeight w:hRule="exact" w:val="1820"/>
        </w:trPr>
        <w:tc>
          <w:tcPr>
            <w:tcW w:w="576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34" w:line="18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PELABUHAN</w:t>
            </w:r>
            <w:r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BONGKAR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</w:t>
            </w:r>
          </w:p>
          <w:p w:rsidR="004827D7" w:rsidRDefault="00AE07C8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pelabuhan_bongkar}</w:t>
            </w:r>
          </w:p>
          <w:p w:rsidR="004827D7" w:rsidRDefault="004827D7">
            <w:pPr>
              <w:spacing w:before="3" w:line="100" w:lineRule="exact"/>
              <w:rPr>
                <w:sz w:val="11"/>
                <w:szCs w:val="11"/>
              </w:rPr>
            </w:pPr>
          </w:p>
          <w:p w:rsidR="004827D7" w:rsidRDefault="004827D7">
            <w:pPr>
              <w:spacing w:line="200" w:lineRule="exact"/>
            </w:pPr>
          </w:p>
          <w:p w:rsidR="004827D7" w:rsidRDefault="00D62889">
            <w:pPr>
              <w:spacing w:line="18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PELABUHAN</w:t>
            </w:r>
            <w:r>
              <w:rPr>
                <w:rFonts w:ascii="Arial" w:eastAsia="Arial" w:hAnsi="Arial" w:cs="Arial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SINGGAH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</w:t>
            </w:r>
          </w:p>
          <w:p w:rsidR="004827D7" w:rsidRDefault="00AE07C8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${</w:t>
            </w:r>
            <w:r w:rsidR="00C8503C">
              <w:rPr>
                <w:rFonts w:ascii="Arial" w:eastAsia="Arial" w:hAnsi="Arial" w:cs="Arial"/>
                <w:sz w:val="17"/>
                <w:szCs w:val="17"/>
              </w:rPr>
              <w:t>v_</w:t>
            </w:r>
            <w:r>
              <w:rPr>
                <w:rFonts w:ascii="Arial" w:eastAsia="Arial" w:hAnsi="Arial" w:cs="Arial"/>
                <w:sz w:val="17"/>
                <w:szCs w:val="17"/>
              </w:rPr>
              <w:t>pelabuhan_singgah}</w:t>
            </w:r>
          </w:p>
        </w:tc>
      </w:tr>
      <w:tr w:rsidR="004827D7" w:rsidTr="000408DE">
        <w:trPr>
          <w:trHeight w:hRule="exact" w:val="300"/>
        </w:trPr>
        <w:tc>
          <w:tcPr>
            <w:tcW w:w="576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152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MASA</w:t>
            </w:r>
            <w:r>
              <w:rPr>
                <w:rFonts w:ascii="Arial" w:eastAsia="Arial" w:hAnsi="Arial" w:cs="Arial"/>
                <w:b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BERLAKU</w:t>
            </w:r>
            <w:r>
              <w:rPr>
                <w:rFonts w:ascii="Arial" w:eastAsia="Arial" w:hAnsi="Arial" w:cs="Arial"/>
                <w:b/>
                <w:spacing w:val="3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IZIN</w:t>
            </w:r>
          </w:p>
        </w:tc>
      </w:tr>
      <w:tr w:rsidR="004827D7" w:rsidTr="000408DE">
        <w:trPr>
          <w:trHeight w:hRule="exact" w:val="657"/>
        </w:trPr>
        <w:tc>
          <w:tcPr>
            <w:tcW w:w="5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/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>
            <w:pPr>
              <w:spacing w:before="14" w:line="200" w:lineRule="exact"/>
            </w:pPr>
          </w:p>
          <w:p w:rsidR="004827D7" w:rsidRDefault="00D62889" w:rsidP="005F1EBC">
            <w:pPr>
              <w:ind w:left="2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SEJAK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 w:rsidR="005F1EBC">
              <w:rPr>
                <w:rFonts w:ascii="Arial" w:eastAsia="Arial" w:hAnsi="Arial" w:cs="Arial"/>
                <w:sz w:val="17"/>
                <w:szCs w:val="17"/>
              </w:rPr>
              <w:t>${v_masa_berlaku_awal}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SAMPAI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DENGAN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 w:rsidR="005F1EBC">
              <w:rPr>
                <w:rFonts w:ascii="Arial" w:eastAsia="Arial" w:hAnsi="Arial" w:cs="Arial"/>
                <w:sz w:val="17"/>
                <w:szCs w:val="17"/>
              </w:rPr>
              <w:t>${v_masa_berlaku_akhir}</w:t>
            </w:r>
          </w:p>
        </w:tc>
      </w:tr>
      <w:tr w:rsidR="004827D7" w:rsidTr="000408DE">
        <w:trPr>
          <w:trHeight w:hRule="exact" w:val="317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49"/>
              <w:ind w:left="47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JENIS</w:t>
            </w:r>
            <w:r>
              <w:rPr>
                <w:rFonts w:ascii="Arial" w:eastAsia="Arial" w:hAnsi="Arial" w:cs="Arial"/>
                <w:b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KAPAL</w:t>
            </w:r>
            <w:r>
              <w:rPr>
                <w:rFonts w:ascii="Arial" w:eastAsia="Arial" w:hAnsi="Arial" w:cs="Arial"/>
                <w:b/>
                <w:spacing w:val="2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b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ALAT</w:t>
            </w:r>
            <w:r>
              <w:rPr>
                <w:rFonts w:ascii="Arial" w:eastAsia="Arial" w:hAnsi="Arial" w:cs="Arial"/>
                <w:b/>
                <w:spacing w:val="2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 xml:space="preserve">PENANGKAPAN </w:t>
            </w:r>
            <w:r>
              <w:rPr>
                <w:rFonts w:ascii="Arial" w:eastAsia="Arial" w:hAnsi="Arial" w:cs="Arial"/>
                <w:b/>
                <w:spacing w:val="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IKAN</w:t>
            </w:r>
          </w:p>
        </w:tc>
        <w:tc>
          <w:tcPr>
            <w:tcW w:w="444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17" w:line="18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BANDUNG,</w:t>
            </w:r>
            <w:r>
              <w:rPr>
                <w:rFonts w:ascii="Arial" w:eastAsia="Arial" w:hAnsi="Arial" w:cs="Arial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27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Agustus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2018</w:t>
            </w:r>
          </w:p>
          <w:p w:rsidR="004827D7" w:rsidRDefault="00D62889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w w:val="94"/>
                <w:sz w:val="17"/>
                <w:szCs w:val="17"/>
              </w:rPr>
              <w:t>KEPALA</w:t>
            </w:r>
            <w:r>
              <w:rPr>
                <w:rFonts w:ascii="Arial" w:eastAsia="Arial" w:hAnsi="Arial" w:cs="Arial"/>
                <w:b/>
                <w:spacing w:val="3"/>
                <w:w w:val="9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DINAS</w:t>
            </w:r>
            <w:r>
              <w:rPr>
                <w:rFonts w:ascii="Arial" w:eastAsia="Arial" w:hAnsi="Arial" w:cs="Arial"/>
                <w:b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96"/>
                <w:sz w:val="17"/>
                <w:szCs w:val="17"/>
              </w:rPr>
              <w:t>PENANAMAN</w:t>
            </w:r>
            <w:r>
              <w:rPr>
                <w:rFonts w:ascii="Arial" w:eastAsia="Arial" w:hAnsi="Arial" w:cs="Arial"/>
                <w:b/>
                <w:spacing w:val="13"/>
                <w:w w:val="9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96"/>
                <w:sz w:val="17"/>
                <w:szCs w:val="17"/>
              </w:rPr>
              <w:t>MODAL</w:t>
            </w:r>
            <w:r>
              <w:rPr>
                <w:rFonts w:ascii="Arial" w:eastAsia="Arial" w:hAnsi="Arial" w:cs="Arial"/>
                <w:b/>
                <w:spacing w:val="2"/>
                <w:w w:val="9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DAN</w:t>
            </w:r>
            <w:r>
              <w:rPr>
                <w:rFonts w:ascii="Arial" w:eastAsia="Arial" w:hAnsi="Arial" w:cs="Arial"/>
                <w:b/>
                <w:spacing w:val="-1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PELAYANAN</w:t>
            </w:r>
          </w:p>
          <w:p w:rsidR="004827D7" w:rsidRDefault="00D62889">
            <w:pPr>
              <w:spacing w:line="160" w:lineRule="exact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TERPADU</w:t>
            </w:r>
            <w:r>
              <w:rPr>
                <w:rFonts w:ascii="Arial" w:eastAsia="Arial" w:hAnsi="Arial" w:cs="Arial"/>
                <w:b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SATU</w:t>
            </w:r>
            <w:r>
              <w:rPr>
                <w:rFonts w:ascii="Arial" w:eastAsia="Arial" w:hAnsi="Arial" w:cs="Arial"/>
                <w:b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PINTU</w:t>
            </w:r>
          </w:p>
          <w:p w:rsidR="004827D7" w:rsidRDefault="00D62889">
            <w:pPr>
              <w:spacing w:line="20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E5D90A8" wp14:editId="46836542">
                      <wp:simplePos x="0" y="0"/>
                      <wp:positionH relativeFrom="column">
                        <wp:posOffset>398780</wp:posOffset>
                      </wp:positionH>
                      <wp:positionV relativeFrom="paragraph">
                        <wp:posOffset>43815</wp:posOffset>
                      </wp:positionV>
                      <wp:extent cx="2028825" cy="9525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8825" cy="952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62889" w:rsidRPr="00524D47" w:rsidRDefault="00D368A3" w:rsidP="00D62889">
                                  <w:pPr>
                                    <w:jc w:val="center"/>
                                    <w:rPr>
                                      <w:lang w:val="id-ID"/>
                                    </w:rPr>
                                  </w:pPr>
                                  <w:r>
                                    <w:rPr>
                                      <w:lang w:val="id-ID"/>
                                    </w:rPr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118.5pt;height:55.5pt">
                                        <v:imagedata r:id="rId6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5D90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.4pt;margin-top:3.45pt;width:159.75pt;height:7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" filled="f" stroked="f" strokeweight=".5pt">
                      <v:textbox style="mso-fit-shape-to-text:t">
                        <w:txbxContent>
                          <w:p w:rsidR="00D62889" w:rsidRPr="00524D47" w:rsidRDefault="00D368A3" w:rsidP="00D6288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pict>
                                <v:shape id="_x0000_i1026" type="#_x0000_t75" style="width:118.5pt;height:55.5pt">
                                  <v:imagedata r:id="rId6" o:title=""/>
                                </v:shape>
                              </w:pi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line="200" w:lineRule="exact"/>
            </w:pPr>
          </w:p>
          <w:p w:rsidR="004827D7" w:rsidRDefault="004827D7">
            <w:pPr>
              <w:spacing w:before="18" w:line="260" w:lineRule="exact"/>
              <w:rPr>
                <w:sz w:val="26"/>
                <w:szCs w:val="26"/>
              </w:rPr>
            </w:pPr>
          </w:p>
          <w:p w:rsidR="004827D7" w:rsidRDefault="00D62889">
            <w:pPr>
              <w:spacing w:line="281" w:lineRule="auto"/>
              <w:ind w:left="50" w:right="13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NAMA  </w:t>
            </w:r>
            <w:r>
              <w:rPr>
                <w:rFonts w:ascii="Arial" w:eastAsia="Arial" w:hAnsi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 Dr.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Ir.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H.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DADANG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MOHAMAD,</w:t>
            </w:r>
            <w:r>
              <w:rPr>
                <w:rFonts w:ascii="Arial" w:eastAsia="Arial" w:hAnsi="Arial" w:cs="Arial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MSCE NIP      </w:t>
            </w:r>
            <w:r>
              <w:rPr>
                <w:rFonts w:ascii="Arial" w:eastAsia="Arial" w:hAnsi="Arial" w:cs="Arial"/>
                <w:spacing w:val="4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: 19601217</w:t>
            </w:r>
            <w:r>
              <w:rPr>
                <w:rFonts w:ascii="Arial" w:eastAsia="Arial" w:hAnsi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198511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002</w:t>
            </w:r>
          </w:p>
        </w:tc>
      </w:tr>
      <w:tr w:rsidR="004827D7" w:rsidTr="000408DE">
        <w:trPr>
          <w:trHeight w:hRule="exact" w:val="72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>
            <w:pPr>
              <w:spacing w:before="4" w:line="220" w:lineRule="exact"/>
              <w:rPr>
                <w:sz w:val="22"/>
                <w:szCs w:val="22"/>
              </w:rPr>
            </w:pPr>
          </w:p>
          <w:p w:rsidR="004827D7" w:rsidRDefault="00D62889" w:rsidP="00AE07C8">
            <w:pPr>
              <w:ind w:left="2090" w:right="209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GILL</w:t>
            </w:r>
            <w:r>
              <w:rPr>
                <w:rFonts w:ascii="Arial" w:eastAsia="Arial" w:hAnsi="Arial" w:cs="Arial"/>
                <w:b/>
                <w:spacing w:val="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w w:val="102"/>
                <w:sz w:val="18"/>
                <w:szCs w:val="18"/>
              </w:rPr>
              <w:t>NET</w:t>
            </w:r>
          </w:p>
        </w:tc>
        <w:tc>
          <w:tcPr>
            <w:tcW w:w="444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</w:tr>
      <w:tr w:rsidR="004827D7" w:rsidTr="000408DE">
        <w:trPr>
          <w:trHeight w:hRule="exact" w:val="3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4827D7" w:rsidRDefault="00D62889">
            <w:pPr>
              <w:spacing w:before="32"/>
              <w:ind w:left="2029" w:right="2029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w w:val="104"/>
                <w:sz w:val="19"/>
                <w:szCs w:val="19"/>
              </w:rPr>
              <w:t>CATATAN</w:t>
            </w:r>
          </w:p>
        </w:tc>
        <w:tc>
          <w:tcPr>
            <w:tcW w:w="444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4827D7" w:rsidRDefault="004827D7"/>
        </w:tc>
      </w:tr>
      <w:tr w:rsidR="004827D7" w:rsidTr="000408DE">
        <w:trPr>
          <w:trHeight w:hRule="exact" w:val="1377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34"/>
              <w:ind w:left="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SIPI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BARU</w:t>
            </w:r>
          </w:p>
        </w:tc>
        <w:tc>
          <w:tcPr>
            <w:tcW w:w="444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4827D7"/>
        </w:tc>
      </w:tr>
      <w:tr w:rsidR="004827D7">
        <w:trPr>
          <w:trHeight w:hRule="exact" w:val="600"/>
        </w:trPr>
        <w:tc>
          <w:tcPr>
            <w:tcW w:w="10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7" w:line="140" w:lineRule="exact"/>
              <w:ind w:left="50" w:right="25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Apabila</w:t>
            </w:r>
            <w:r>
              <w:rPr>
                <w:rFonts w:ascii="Arial" w:eastAsia="Arial" w:hAnsi="Arial" w:cs="Arial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data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dan</w:t>
            </w:r>
            <w:r>
              <w:rPr>
                <w:rFonts w:ascii="Arial" w:eastAsia="Arial" w:hAnsi="Arial" w:cs="Arial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informasi</w:t>
            </w:r>
            <w:r>
              <w:rPr>
                <w:rFonts w:ascii="Arial" w:eastAsia="Arial" w:hAnsi="Arial" w:cs="Arial"/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pendukung</w:t>
            </w:r>
            <w:r>
              <w:rPr>
                <w:rFonts w:ascii="Arial" w:eastAsia="Arial" w:hAnsi="Arial" w:cs="Arial"/>
                <w:spacing w:val="-1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dalam</w:t>
            </w:r>
            <w:r>
              <w:rPr>
                <w:rFonts w:ascii="Arial" w:eastAsia="Arial" w:hAnsi="Arial" w:cs="Arial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penerbitan</w:t>
            </w:r>
            <w:r>
              <w:rPr>
                <w:rFonts w:ascii="Arial" w:eastAsia="Arial" w:hAnsi="Arial" w:cs="Arial"/>
                <w:spacing w:val="-1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SIPI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ini,</w:t>
            </w:r>
            <w:r>
              <w:rPr>
                <w:rFonts w:ascii="Arial" w:eastAsia="Arial" w:hAnsi="Arial" w:cs="Arial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ternyata</w:t>
            </w:r>
            <w:r>
              <w:rPr>
                <w:rFonts w:ascii="Arial" w:eastAsia="Arial" w:hAnsi="Arial" w:cs="Arial"/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dikemudian</w:t>
            </w:r>
            <w:r>
              <w:rPr>
                <w:rFonts w:ascii="Arial" w:eastAsia="Arial" w:hAnsi="Arial" w:cs="Arial"/>
                <w:spacing w:val="-1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hari</w:t>
            </w:r>
            <w:r>
              <w:rPr>
                <w:rFonts w:ascii="Arial" w:eastAsia="Arial" w:hAnsi="Arial" w:cs="Arial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terbukti</w:t>
            </w:r>
            <w:r>
              <w:rPr>
                <w:rFonts w:ascii="Arial" w:eastAsia="Arial" w:hAnsi="Arial" w:cs="Arial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tidak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benar</w:t>
            </w:r>
            <w:r>
              <w:rPr>
                <w:rFonts w:ascii="Arial" w:eastAsia="Arial" w:hAnsi="Arial" w:cs="Arial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yang</w:t>
            </w:r>
            <w:r>
              <w:rPr>
                <w:rFonts w:ascii="Arial" w:eastAsia="Arial" w:hAnsi="Arial" w:cs="Arial"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dinyatakan</w:t>
            </w:r>
            <w:r>
              <w:rPr>
                <w:rFonts w:ascii="Arial" w:eastAsia="Arial" w:hAnsi="Arial" w:cs="Arial"/>
                <w:spacing w:val="-1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oleh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instansi</w:t>
            </w:r>
            <w:r>
              <w:rPr>
                <w:rFonts w:ascii="Arial" w:eastAsia="Arial" w:hAnsi="Arial" w:cs="Arial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yang berwenang,</w:t>
            </w:r>
            <w:r>
              <w:rPr>
                <w:rFonts w:ascii="Arial" w:eastAsia="Arial" w:hAnsi="Arial" w:cs="Arial"/>
                <w:spacing w:val="-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tanggung</w:t>
            </w:r>
            <w:r>
              <w:rPr>
                <w:rFonts w:ascii="Arial" w:eastAsia="Arial" w:hAnsi="Arial" w:cs="Arial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jawab</w:t>
            </w:r>
            <w:r>
              <w:rPr>
                <w:rFonts w:ascii="Arial" w:eastAsia="Arial" w:hAnsi="Arial" w:cs="Arial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ada</w:t>
            </w:r>
            <w:r>
              <w:rPr>
                <w:rFonts w:ascii="Arial" w:eastAsia="Arial" w:hAnsi="Arial" w:cs="Arial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pada</w:t>
            </w:r>
            <w:r>
              <w:rPr>
                <w:rFonts w:ascii="Arial" w:eastAsia="Arial" w:hAnsi="Arial" w:cs="Arial"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w w:val="98"/>
                <w:sz w:val="15"/>
                <w:szCs w:val="15"/>
              </w:rPr>
              <w:t>pemilik/penanggung</w:t>
            </w:r>
            <w:r>
              <w:rPr>
                <w:rFonts w:ascii="Arial" w:eastAsia="Arial" w:hAnsi="Arial" w:cs="Arial"/>
                <w:spacing w:val="1"/>
                <w:w w:val="9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jawab</w:t>
            </w:r>
            <w:r>
              <w:rPr>
                <w:rFonts w:ascii="Arial" w:eastAsia="Arial" w:hAnsi="Arial" w:cs="Arial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dan</w:t>
            </w:r>
            <w:r>
              <w:rPr>
                <w:rFonts w:ascii="Arial" w:eastAsia="Arial" w:hAnsi="Arial" w:cs="Arial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SIPI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dicabut</w:t>
            </w:r>
            <w:r>
              <w:rPr>
                <w:rFonts w:ascii="Arial" w:eastAsia="Arial" w:hAnsi="Arial" w:cs="Arial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serta</w:t>
            </w:r>
            <w:r>
              <w:rPr>
                <w:rFonts w:ascii="Arial" w:eastAsia="Arial" w:hAnsi="Arial" w:cs="Arial"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pungutan</w:t>
            </w:r>
            <w:r>
              <w:rPr>
                <w:rFonts w:ascii="Arial" w:eastAsia="Arial" w:hAnsi="Arial" w:cs="Arial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perikanan</w:t>
            </w:r>
            <w:r>
              <w:rPr>
                <w:rFonts w:ascii="Arial" w:eastAsia="Arial" w:hAnsi="Arial" w:cs="Arial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yang</w:t>
            </w:r>
            <w:r>
              <w:rPr>
                <w:rFonts w:ascii="Arial" w:eastAsia="Arial" w:hAnsi="Arial" w:cs="Arial"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telah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dibayarkan</w:t>
            </w:r>
            <w:r>
              <w:rPr>
                <w:rFonts w:ascii="Arial" w:eastAsia="Arial" w:hAnsi="Arial" w:cs="Arial"/>
                <w:spacing w:val="-1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tidak</w:t>
            </w:r>
            <w:r>
              <w:rPr>
                <w:rFonts w:ascii="Arial" w:eastAsia="Arial" w:hAnsi="Arial" w:cs="Arial"/>
                <w:spacing w:val="-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dapat</w:t>
            </w:r>
            <w:r>
              <w:rPr>
                <w:rFonts w:ascii="Arial" w:eastAsia="Arial" w:hAnsi="Arial" w:cs="Arial"/>
                <w:spacing w:val="-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ditarik kembali.</w:t>
            </w:r>
          </w:p>
        </w:tc>
      </w:tr>
    </w:tbl>
    <w:p w:rsidR="004827D7" w:rsidRDefault="004827D7">
      <w:pPr>
        <w:spacing w:before="4" w:line="100" w:lineRule="exact"/>
        <w:rPr>
          <w:sz w:val="10"/>
          <w:szCs w:val="10"/>
        </w:rPr>
      </w:pPr>
    </w:p>
    <w:p w:rsidR="004827D7" w:rsidRDefault="004827D7">
      <w:pPr>
        <w:spacing w:line="200" w:lineRule="exact"/>
      </w:pPr>
    </w:p>
    <w:p w:rsidR="004827D7" w:rsidRDefault="004827D7">
      <w:pPr>
        <w:spacing w:line="200" w:lineRule="exact"/>
      </w:pPr>
    </w:p>
    <w:p w:rsidR="004827D7" w:rsidRDefault="00D368A3">
      <w:pPr>
        <w:ind w:left="203"/>
        <w:sectPr w:rsidR="004827D7">
          <w:pgSz w:w="11920" w:h="16840"/>
          <w:pgMar w:top="1560" w:right="740" w:bottom="280" w:left="740" w:header="720" w:footer="720" w:gutter="0"/>
          <w:cols w:space="720"/>
        </w:sectPr>
      </w:pPr>
      <w:r>
        <w:pict>
          <v:group id="_x0000_s1117" style="position:absolute;left:0;text-align:left;margin-left:353.7pt;margin-top:759.8pt;width:7.75pt;height:28.15pt;z-index:-251669504;mso-position-horizontal-relative:page;mso-position-vertical-relative:page" coordorigin="7074,15196" coordsize="155,563">
            <v:shape id="_x0000_s1120" style="position:absolute;left:7084;top:15222;width:0;height:510" coordorigin="7084,15222" coordsize="0,510" path="m7084,15222r,510e" filled="f" strokeweight=".33528mm">
              <v:path arrowok="t"/>
            </v:shape>
            <v:shape id="_x0000_s1119" style="position:absolute;left:7152;top:15222;width:0;height:510" coordorigin="7152,15222" coordsize="0,510" path="m7152,15222r,510e" filled="f" strokeweight=".33528mm">
              <v:path arrowok="t"/>
            </v:shape>
            <v:shape id="_x0000_s1118" style="position:absolute;left:7203;top:15222;width:0;height:510" coordorigin="7203,15222" coordsize="0,510" path="m7203,15222r,510e" filled="f" strokeweight=".93528mm">
              <v:path arrowok="t"/>
            </v:shape>
            <w10:wrap anchorx="page" anchory="page"/>
          </v:group>
        </w:pict>
      </w:r>
      <w:r>
        <w:pict>
          <v:group id="_x0000_s1112" style="position:absolute;left:0;text-align:left;margin-left:362.2pt;margin-top:759.8pt;width:9.45pt;height:28.15pt;z-index:-251668480;mso-position-horizontal-relative:page;mso-position-vertical-relative:page" coordorigin="7244,15196" coordsize="189,563">
            <v:shape id="_x0000_s1116" style="position:absolute;left:7271;top:15222;width:0;height:510" coordorigin="7271,15222" coordsize="0,510" path="m7271,15222r,510e" filled="f" strokeweight=".93528mm">
              <v:path arrowok="t"/>
            </v:shape>
            <v:shape id="_x0000_s1115" style="position:absolute;left:7322;top:15222;width:0;height:510" coordorigin="7322,15222" coordsize="0,510" path="m7322,15222r,510e" filled="f" strokeweight=".33528mm">
              <v:path arrowok="t"/>
            </v:shape>
            <v:shape id="_x0000_s1114" style="position:absolute;left:7356;top:15222;width:0;height:510" coordorigin="7356,15222" coordsize="0,510" path="m7356,15222r,510e" filled="f" strokeweight=".33528mm">
              <v:path arrowok="t"/>
            </v:shape>
            <v:shape id="_x0000_s1113" style="position:absolute;left:7407;top:15222;width:0;height:510" coordorigin="7407,15222" coordsize="0,510" path="m7407,15222r,510e" filled="f" strokeweight=".93528mm">
              <v:path arrowok="t"/>
            </v:shape>
            <w10:wrap anchorx="page" anchory="page"/>
          </v:group>
        </w:pict>
      </w:r>
      <w:r>
        <w:pict>
          <v:group id="_x0000_s1106" style="position:absolute;left:0;text-align:left;margin-left:374.1pt;margin-top:759.8pt;width:9.45pt;height:28.15pt;z-index:-251667456;mso-position-horizontal-relative:page;mso-position-vertical-relative:page" coordorigin="7482,15196" coordsize="189,563">
            <v:shape id="_x0000_s1111" style="position:absolute;left:7492;top:15222;width:0;height:510" coordorigin="7492,15222" coordsize="0,510" path="m7492,15222r,510e" filled="f" strokeweight=".33528mm">
              <v:path arrowok="t"/>
            </v:shape>
            <v:shape id="_x0000_s1110" style="position:absolute;left:7526;top:15222;width:0;height:510" coordorigin="7526,15222" coordsize="0,510" path="m7526,15222r,510e" filled="f" strokeweight=".33528mm">
              <v:path arrowok="t"/>
            </v:shape>
            <v:shape id="_x0000_s1109" style="position:absolute;left:7577;top:15222;width:0;height:510" coordorigin="7577,15222" coordsize="0,510" path="m7577,15222r,510e" filled="f" strokeweight=".93528mm">
              <v:path arrowok="t"/>
            </v:shape>
            <v:shape id="_x0000_s1108" style="position:absolute;left:7628;top:15222;width:0;height:510" coordorigin="7628,15222" coordsize="0,510" path="m7628,15222r,510e" filled="f" strokeweight=".33528mm">
              <v:path arrowok="t"/>
            </v:shape>
            <v:shape id="_x0000_s1107" style="position:absolute;left:7662;top:15222;width:0;height:510" coordorigin="7662,15222" coordsize="0,510" path="m7662,15222r,510e" filled="f" strokeweight=".33528mm">
              <v:path arrowok="t"/>
            </v:shape>
            <w10:wrap anchorx="page" anchory="page"/>
          </v:group>
        </w:pict>
      </w:r>
      <w:r>
        <w:pict>
          <v:group id="_x0000_s1103" style="position:absolute;left:0;text-align:left;margin-left:386.05pt;margin-top:759.8pt;width:4.35pt;height:28.15pt;z-index:-251666432;mso-position-horizontal-relative:page;mso-position-vertical-relative:page" coordorigin="7721,15196" coordsize="87,563">
            <v:shape id="_x0000_s1105" style="position:absolute;left:7730;top:15222;width:0;height:510" coordorigin="7730,15222" coordsize="0,510" path="m7730,15222r,510e" filled="f" strokeweight=".33528mm">
              <v:path arrowok="t"/>
            </v:shape>
            <v:shape id="_x0000_s1104" style="position:absolute;left:7781;top:15222;width:0;height:510" coordorigin="7781,15222" coordsize="0,510" path="m7781,15222r,510e" filled="f" strokeweight=".93528mm">
              <v:path arrowok="t"/>
            </v:shape>
            <w10:wrap anchorx="page" anchory="page"/>
          </v:group>
        </w:pict>
      </w:r>
      <w:r>
        <w:pict>
          <v:group id="_x0000_s1099" style="position:absolute;left:0;text-align:left;margin-left:391.15pt;margin-top:759.8pt;width:7.75pt;height:28.15pt;z-index:-251665408;mso-position-horizontal-relative:page;mso-position-vertical-relative:page" coordorigin="7823,15196" coordsize="155,563">
            <v:shape id="_x0000_s1102" style="position:absolute;left:7849;top:15222;width:0;height:510" coordorigin="7849,15222" coordsize="0,510" path="m7849,15222r,510e" filled="f" strokeweight=".93528mm">
              <v:path arrowok="t"/>
            </v:shape>
            <v:shape id="_x0000_s1101" style="position:absolute;left:7917;top:15222;width:0;height:510" coordorigin="7917,15222" coordsize="0,510" path="m7917,15222r,510e" filled="f" strokeweight=".93528mm">
              <v:path arrowok="t"/>
            </v:shape>
            <v:shape id="_x0000_s1100" style="position:absolute;left:7968;top:15222;width:0;height:510" coordorigin="7968,15222" coordsize="0,510" path="m7968,15222r,510e" filled="f" strokeweight=".33528mm">
              <v:path arrowok="t"/>
            </v:shape>
            <w10:wrap anchorx="page" anchory="page"/>
          </v:group>
        </w:pict>
      </w:r>
      <w:r>
        <w:pict>
          <v:group id="_x0000_s1093" style="position:absolute;left:0;text-align:left;margin-left:401.35pt;margin-top:759.8pt;width:9.45pt;height:28.15pt;z-index:-251664384;mso-position-horizontal-relative:page;mso-position-vertical-relative:page" coordorigin="8027,15196" coordsize="189,563">
            <v:shape id="_x0000_s1098" style="position:absolute;left:8036;top:15222;width:0;height:510" coordorigin="8036,15222" coordsize="0,510" path="m8036,15222r,510e" filled="f" strokeweight=".33528mm">
              <v:path arrowok="t"/>
            </v:shape>
            <v:shape id="_x0000_s1097" style="position:absolute;left:8070;top:15222;width:0;height:510" coordorigin="8070,15222" coordsize="0,510" path="m8070,15222r,510e" filled="f" strokeweight=".33528mm">
              <v:path arrowok="t"/>
            </v:shape>
            <v:shape id="_x0000_s1096" style="position:absolute;left:8121;top:15222;width:0;height:510" coordorigin="8121,15222" coordsize="0,510" path="m8121,15222r,510e" filled="f" strokeweight=".93528mm">
              <v:path arrowok="t"/>
            </v:shape>
            <v:shape id="_x0000_s1095" style="position:absolute;left:8172;top:15222;width:0;height:510" coordorigin="8172,15222" coordsize="0,510" path="m8172,15222r,510e" filled="f" strokeweight=".33528mm">
              <v:path arrowok="t"/>
            </v:shape>
            <v:shape id="_x0000_s1094" style="position:absolute;left:8206;top:15222;width:0;height:510" coordorigin="8206,15222" coordsize="0,510" path="m8206,15222r,510e" filled="f" strokeweight=".33528mm">
              <v:path arrowok="t"/>
            </v:shape>
            <w10:wrap anchorx="page" anchory="page"/>
          </v:group>
        </w:pict>
      </w:r>
      <w:r>
        <w:pict>
          <v:group id="_x0000_s1089" style="position:absolute;left:0;text-align:left;margin-left:413.25pt;margin-top:759.8pt;width:7.75pt;height:28.15pt;z-index:-251663360;mso-position-horizontal-relative:page;mso-position-vertical-relative:page" coordorigin="8265,15196" coordsize="155,563">
            <v:shape id="_x0000_s1092" style="position:absolute;left:8291;top:15222;width:0;height:510" coordorigin="8291,15222" coordsize="0,510" path="m8291,15222r,510e" filled="f" strokeweight=".93528mm">
              <v:path arrowok="t"/>
            </v:shape>
            <v:shape id="_x0000_s1091" style="position:absolute;left:8342;top:15222;width:0;height:510" coordorigin="8342,15222" coordsize="0,510" path="m8342,15222r,510e" filled="f" strokeweight=".33528mm">
              <v:path arrowok="t"/>
            </v:shape>
            <v:shape id="_x0000_s1090" style="position:absolute;left:8393;top:15222;width:0;height:510" coordorigin="8393,15222" coordsize="0,510" path="m8393,15222r,510e" filled="f" strokeweight=".93528mm">
              <v:path arrowok="t"/>
            </v:shape>
            <w10:wrap anchorx="page" anchory="page"/>
          </v:group>
        </w:pict>
      </w:r>
      <w:r>
        <w:pict>
          <v:group id="_x0000_s1086" style="position:absolute;left:0;text-align:left;margin-left:421.75pt;margin-top:759.8pt;width:4.35pt;height:28.15pt;z-index:-251662336;mso-position-horizontal-relative:page;mso-position-vertical-relative:page" coordorigin="8435,15196" coordsize="87,563">
            <v:shape id="_x0000_s1088" style="position:absolute;left:8461;top:15222;width:0;height:510" coordorigin="8461,15222" coordsize="0,510" path="m8461,15222r,510e" filled="f" strokeweight=".93528mm">
              <v:path arrowok="t"/>
            </v:shape>
            <v:shape id="_x0000_s1087" style="position:absolute;left:8512;top:15222;width:0;height:510" coordorigin="8512,15222" coordsize="0,510" path="m8512,15222r,510e" filled="f" strokeweight=".33528mm">
              <v:path arrowok="t"/>
            </v:shape>
            <w10:wrap anchorx="page" anchory="page"/>
          </v:group>
        </w:pict>
      </w:r>
      <w:r>
        <w:pict>
          <v:group id="_x0000_s1080" style="position:absolute;left:0;text-align:left;margin-left:428.55pt;margin-top:759.8pt;width:9.45pt;height:28.15pt;z-index:-251661312;mso-position-horizontal-relative:page;mso-position-vertical-relative:page" coordorigin="8571,15196" coordsize="189,563">
            <v:shape id="_x0000_s1085" style="position:absolute;left:8580;top:15222;width:0;height:510" coordorigin="8580,15222" coordsize="0,510" path="m8580,15222r,510e" filled="f" strokeweight=".33528mm">
              <v:path arrowok="t"/>
            </v:shape>
            <v:shape id="_x0000_s1084" style="position:absolute;left:8614;top:15222;width:0;height:510" coordorigin="8614,15222" coordsize="0,510" path="m8614,15222r,510e" filled="f" strokeweight=".33528mm">
              <v:path arrowok="t"/>
            </v:shape>
            <v:shape id="_x0000_s1083" style="position:absolute;left:8666;top:15222;width:0;height:510" coordorigin="8666,15222" coordsize="0,510" path="m8666,15222r,510e" filled="f" strokeweight=".93528mm">
              <v:path arrowok="t"/>
            </v:shape>
            <v:shape id="_x0000_s1082" style="position:absolute;left:8717;top:15222;width:0;height:510" coordorigin="8717,15222" coordsize="0,510" path="m8717,15222r,510e" filled="f" strokeweight=".33528mm">
              <v:path arrowok="t"/>
            </v:shape>
            <v:shape id="_x0000_s1081" style="position:absolute;left:8751;top:15222;width:0;height:510" coordorigin="8751,15222" coordsize="0,510" path="m8751,15222r,510e" filled="f" strokeweight=".33528mm">
              <v:path arrowok="t"/>
            </v:shape>
            <w10:wrap anchorx="page" anchory="page"/>
          </v:group>
        </w:pict>
      </w:r>
      <w:r>
        <w:pict>
          <v:group id="_x0000_s1074" style="position:absolute;left:0;text-align:left;margin-left:440.45pt;margin-top:759.8pt;width:11.15pt;height:28.15pt;z-index:-251660288;mso-position-horizontal-relative:page;mso-position-vertical-relative:page" coordorigin="8809,15196" coordsize="223,563">
            <v:shape id="_x0000_s1079" style="position:absolute;left:8836;top:15222;width:0;height:510" coordorigin="8836,15222" coordsize="0,510" path="m8836,15222r,510e" filled="f" strokeweight=".93528mm">
              <v:path arrowok="t"/>
            </v:shape>
            <v:shape id="_x0000_s1078" style="position:absolute;left:8887;top:15222;width:0;height:510" coordorigin="8887,15222" coordsize="0,510" path="m8887,15222r,510e" filled="f" strokeweight=".33528mm">
              <v:path arrowok="t"/>
            </v:shape>
            <v:shape id="_x0000_s1077" style="position:absolute;left:8938;top:15222;width:0;height:510" coordorigin="8938,15222" coordsize="0,510" path="m8938,15222r,510e" filled="f" strokeweight=".93528mm">
              <v:path arrowok="t"/>
            </v:shape>
            <v:shape id="_x0000_s1076" style="position:absolute;left:8989;top:15222;width:0;height:510" coordorigin="8989,15222" coordsize="0,510" path="m8989,15222r,510e" filled="f" strokeweight=".33528mm">
              <v:path arrowok="t"/>
            </v:shape>
            <v:shape id="_x0000_s1075" style="position:absolute;left:9023;top:15222;width:0;height:510" coordorigin="9023,15222" coordsize="0,510" path="m9023,15222r,510e" filled="f" strokeweight=".33528mm">
              <v:path arrowok="t"/>
            </v:shape>
            <w10:wrap anchorx="page" anchory="page"/>
          </v:group>
        </w:pict>
      </w:r>
      <w:r>
        <w:pict>
          <v:group id="_x0000_s1071" style="position:absolute;left:0;text-align:left;margin-left:454.05pt;margin-top:759.8pt;width:4.35pt;height:28.15pt;z-index:-251659264;mso-position-horizontal-relative:page;mso-position-vertical-relative:page" coordorigin="9081,15196" coordsize="87,563">
            <v:shape id="_x0000_s1073" style="position:absolute;left:9091;top:15222;width:0;height:510" coordorigin="9091,15222" coordsize="0,510" path="m9091,15222r,510e" filled="f" strokeweight=".33528mm">
              <v:path arrowok="t"/>
            </v:shape>
            <v:shape id="_x0000_s1072" style="position:absolute;left:9142;top:15222;width:0;height:510" coordorigin="9142,15222" coordsize="0,510" path="m9142,15222r,510e" filled="f" strokeweight=".93528mm">
              <v:path arrowok="t"/>
            </v:shape>
            <w10:wrap anchorx="page" anchory="page"/>
          </v:group>
        </w:pict>
      </w:r>
      <w:r>
        <w:pict>
          <v:group id="_x0000_s1068" style="position:absolute;left:0;text-align:left;margin-left:459.15pt;margin-top:759.8pt;width:6.05pt;height:28.15pt;z-index:-251658240;mso-position-horizontal-relative:page;mso-position-vertical-relative:page" coordorigin="9183,15196" coordsize="121,563">
            <v:shape id="_x0000_s1070" style="position:absolute;left:9210;top:15222;width:0;height:510" coordorigin="9210,15222" coordsize="0,510" path="m9210,15222r,510e" filled="f" strokeweight=".93528mm">
              <v:path arrowok="t"/>
            </v:shape>
            <v:shape id="_x0000_s1069" style="position:absolute;left:9278;top:15222;width:0;height:510" coordorigin="9278,15222" coordsize="0,510" path="m9278,15222r,510e" filled="f" strokeweight=".93528mm">
              <v:path arrowok="t"/>
            </v:shape>
            <w10:wrap anchorx="page" anchory="page"/>
          </v:group>
        </w:pict>
      </w:r>
      <w:r>
        <w:pict>
          <v:group id="_x0000_s1061" style="position:absolute;left:0;text-align:left;margin-left:465.95pt;margin-top:759.8pt;width:12.85pt;height:28.15pt;z-index:-251657216;mso-position-horizontal-relative:page;mso-position-vertical-relative:page" coordorigin="9319,15196" coordsize="257,563">
            <v:shape id="_x0000_s1067" style="position:absolute;left:9346;top:15222;width:0;height:510" coordorigin="9346,15222" coordsize="0,510" path="m9346,15222r,510e" filled="f" strokeweight=".93528mm">
              <v:path arrowok="t"/>
            </v:shape>
            <v:shape id="_x0000_s1066" style="position:absolute;left:9431;top:15222;width:0;height:510" coordorigin="9431,15222" coordsize="0,510" path="m9431,15222r,510e" filled="f" strokeweight=".33528mm">
              <v:path arrowok="t"/>
            </v:shape>
            <v:shape id="_x0000_s1065" style="position:absolute;left:9465;top:15222;width:0;height:510" coordorigin="9465,15222" coordsize="0,510" path="m9465,15222r,510e" filled="f" strokeweight=".33528mm">
              <v:path arrowok="t"/>
            </v:shape>
            <v:shape id="_x0000_s1064" style="position:absolute;left:9499;top:15222;width:0;height:510" coordorigin="9499,15222" coordsize="0,510" path="m9499,15222r,510e" filled="f" strokeweight=".33528mm">
              <v:path arrowok="t"/>
            </v:shape>
            <v:shape id="_x0000_s1063" style="position:absolute;left:9533;top:15222;width:0;height:510" coordorigin="9533,15222" coordsize="0,510" path="m9533,15222r,510e" filled="f" strokeweight=".33528mm">
              <v:path arrowok="t"/>
            </v:shape>
            <v:shape id="_x0000_s1062" style="position:absolute;left:9567;top:15222;width:0;height:510" coordorigin="9567,15222" coordsize="0,510" path="m9567,15222r,510e" filled="f" strokeweight=".33528mm">
              <v:path arrowok="t"/>
            </v:shape>
            <w10:wrap anchorx="page" anchory="page"/>
          </v:group>
        </w:pict>
      </w:r>
      <w:r>
        <w:pict>
          <v:group id="_x0000_s1055" style="position:absolute;left:0;text-align:left;margin-left:481.25pt;margin-top:759.8pt;width:11.15pt;height:28.15pt;z-index:-251656192;mso-position-horizontal-relative:page;mso-position-vertical-relative:page" coordorigin="9625,15196" coordsize="223,563">
            <v:shape id="_x0000_s1060" style="position:absolute;left:9652;top:15222;width:0;height:510" coordorigin="9652,15222" coordsize="0,510" path="m9652,15222r,510e" filled="f" strokeweight=".93528mm">
              <v:path arrowok="t"/>
            </v:shape>
            <v:shape id="_x0000_s1059" style="position:absolute;left:9703;top:15222;width:0;height:510" coordorigin="9703,15222" coordsize="0,510" path="m9703,15222r,510e" filled="f" strokeweight=".33528mm">
              <v:path arrowok="t"/>
            </v:shape>
            <v:shape id="_x0000_s1058" style="position:absolute;left:9754;top:15222;width:0;height:510" coordorigin="9754,15222" coordsize="0,510" path="m9754,15222r,510e" filled="f" strokeweight=".93528mm">
              <v:path arrowok="t"/>
            </v:shape>
            <v:shape id="_x0000_s1057" style="position:absolute;left:9805;top:15222;width:0;height:510" coordorigin="9805,15222" coordsize="0,510" path="m9805,15222r,510e" filled="f" strokeweight=".33528mm">
              <v:path arrowok="t"/>
            </v:shape>
            <v:shape id="_x0000_s1056" style="position:absolute;left:9839;top:15222;width:0;height:510" coordorigin="9839,15222" coordsize="0,510" path="m9839,15222r,510e" filled="f" strokeweight=".33528mm">
              <v:path arrowok="t"/>
            </v:shape>
            <w10:wrap anchorx="page" anchory="page"/>
          </v:group>
        </w:pict>
      </w:r>
      <w:r>
        <w:pict>
          <v:group id="_x0000_s1052" style="position:absolute;left:0;text-align:left;margin-left:494.9pt;margin-top:759.8pt;width:4.35pt;height:28.15pt;z-index:-251655168;mso-position-horizontal-relative:page;mso-position-vertical-relative:page" coordorigin="9898,15196" coordsize="87,563">
            <v:shape id="_x0000_s1054" style="position:absolute;left:9907;top:15222;width:0;height:510" coordorigin="9907,15222" coordsize="0,510" path="m9907,15222r,510e" filled="f" strokeweight=".33528mm">
              <v:path arrowok="t"/>
            </v:shape>
            <v:shape id="_x0000_s1053" style="position:absolute;left:9958;top:15222;width:0;height:510" coordorigin="9958,15222" coordsize="0,510" path="m9958,15222r,510e" filled="f" strokeweight=".93528mm">
              <v:path arrowok="t"/>
            </v:shape>
            <w10:wrap anchorx="page" anchory="page"/>
          </v:group>
        </w:pict>
      </w:r>
      <w:r>
        <w:pict>
          <v:group id="_x0000_s1049" style="position:absolute;left:0;text-align:left;margin-left:500pt;margin-top:759.8pt;width:6.05pt;height:28.15pt;z-index:-251654144;mso-position-horizontal-relative:page;mso-position-vertical-relative:page" coordorigin="10000,15196" coordsize="121,563">
            <v:shape id="_x0000_s1051" style="position:absolute;left:10026;top:15222;width:0;height:510" coordorigin="10026,15222" coordsize="0,510" path="m10026,15222r,510e" filled="f" strokeweight=".93528mm">
              <v:path arrowok="t"/>
            </v:shape>
            <v:shape id="_x0000_s1050" style="position:absolute;left:10094;top:15222;width:0;height:510" coordorigin="10094,15222" coordsize="0,510" path="m10094,15222r,510e" filled="f" strokeweight=".93528mm">
              <v:path arrowok="t"/>
            </v:shape>
            <w10:wrap anchorx="page" anchory="page"/>
          </v:group>
        </w:pict>
      </w:r>
      <w:r>
        <w:pict>
          <v:group id="_x0000_s1042" style="position:absolute;left:0;text-align:left;margin-left:506.8pt;margin-top:759.8pt;width:14.55pt;height:28.15pt;z-index:-251653120;mso-position-horizontal-relative:page;mso-position-vertical-relative:page" coordorigin="10136,15196" coordsize="291,563">
            <v:shape id="_x0000_s1048" style="position:absolute;left:10162;top:15222;width:0;height:510" coordorigin="10162,15222" coordsize="0,510" path="m10162,15222r,510e" filled="f" strokeweight=".93528mm">
              <v:path arrowok="t"/>
            </v:shape>
            <v:shape id="_x0000_s1047" style="position:absolute;left:10247;top:15222;width:0;height:510" coordorigin="10247,15222" coordsize="0,510" path="m10247,15222r,510e" filled="f" strokeweight=".33528mm">
              <v:path arrowok="t"/>
            </v:shape>
            <v:shape id="_x0000_s1046" style="position:absolute;left:10281;top:15222;width:0;height:510" coordorigin="10281,15222" coordsize="0,510" path="m10281,15222r,510e" filled="f" strokeweight=".33528mm">
              <v:path arrowok="t"/>
            </v:shape>
            <v:shape id="_x0000_s1045" style="position:absolute;left:10315;top:15222;width:0;height:510" coordorigin="10315,15222" coordsize="0,510" path="m10315,15222r,510e" filled="f" strokeweight=".33528mm">
              <v:path arrowok="t"/>
            </v:shape>
            <v:shape id="_x0000_s1044" style="position:absolute;left:10349;top:15222;width:0;height:510" coordorigin="10349,15222" coordsize="0,510" path="m10349,15222r,510e" filled="f" strokeweight=".33528mm">
              <v:path arrowok="t"/>
            </v:shape>
            <v:shape id="_x0000_s1043" style="position:absolute;left:10400;top:15222;width:0;height:510" coordorigin="10400,15222" coordsize="0,510" path="m10400,15222r,510e" filled="f" strokeweight=".93528mm">
              <v:path arrowok="t"/>
            </v:shape>
            <w10:wrap anchorx="page" anchory="page"/>
          </v:group>
        </w:pict>
      </w:r>
      <w:r>
        <w:pict>
          <v:group id="_x0000_s1037" style="position:absolute;left:0;text-align:left;margin-left:523.8pt;margin-top:759.8pt;width:7.75pt;height:28.15pt;z-index:-251652096;mso-position-horizontal-relative:page;mso-position-vertical-relative:page" coordorigin="10476,15196" coordsize="155,563">
            <v:shape id="_x0000_s1041" style="position:absolute;left:10502;top:15222;width:0;height:510" coordorigin="10502,15222" coordsize="0,510" path="m10502,15222r,510e" filled="f" strokeweight=".93528mm">
              <v:path arrowok="t"/>
            </v:shape>
            <v:shape id="_x0000_s1040" style="position:absolute;left:10553;top:15222;width:0;height:510" coordorigin="10553,15222" coordsize="0,510" path="m10553,15222r,510e" filled="f" strokeweight=".33528mm">
              <v:path arrowok="t"/>
            </v:shape>
            <v:shape id="_x0000_s1039" style="position:absolute;left:10587;top:15222;width:0;height:510" coordorigin="10587,15222" coordsize="0,510" path="m10587,15222r,510e" filled="f" strokeweight=".33528mm">
              <v:path arrowok="t"/>
            </v:shape>
            <v:shape id="_x0000_s1038" style="position:absolute;left:10621;top:15222;width:0;height:510" coordorigin="10621,15222" coordsize="0,510" path="m10621,15222r,510e" filled="f" strokeweight=".33528mm">
              <v:path arrowok="t"/>
            </v:shape>
            <w10:wrap anchorx="page" anchory="page"/>
          </v:group>
        </w:pict>
      </w:r>
      <w:r>
        <w:pict>
          <v:group id="_x0000_s1034" style="position:absolute;left:0;text-align:left;margin-left:534pt;margin-top:759.8pt;width:4.35pt;height:28.15pt;z-index:-251651072;mso-position-horizontal-relative:page;mso-position-vertical-relative:page" coordorigin="10680,15196" coordsize="87,563">
            <v:shape id="_x0000_s1036" style="position:absolute;left:10689;top:15222;width:0;height:510" coordorigin="10689,15222" coordsize="0,510" path="m10689,15222r,510e" filled="f" strokeweight=".33528mm">
              <v:path arrowok="t"/>
            </v:shape>
            <v:shape id="_x0000_s1035" style="position:absolute;left:10740;top:15222;width:0;height:510" coordorigin="10740,15222" coordsize="0,510" path="m10740,15222r,510e" filled="f" strokeweight=".93528mm">
              <v:path arrowok="t"/>
            </v:shape>
            <w10:wrap anchorx="page" anchory="page"/>
          </v:group>
        </w:pict>
      </w:r>
      <w:r>
        <w:pict>
          <v:group id="_x0000_s1031" style="position:absolute;left:0;text-align:left;margin-left:539.1pt;margin-top:759.8pt;width:4.35pt;height:28.15pt;z-index:-251650048;mso-position-horizontal-relative:page;mso-position-vertical-relative:page" coordorigin="10782,15196" coordsize="87,563">
            <v:shape id="_x0000_s1033" style="position:absolute;left:10809;top:15222;width:0;height:510" coordorigin="10809,15222" coordsize="0,510" path="m10809,15222r,510e" filled="f" strokeweight=".93528mm">
              <v:path arrowok="t"/>
            </v:shape>
            <v:shape id="_x0000_s1032" style="position:absolute;left:10860;top:15222;width:0;height:510" coordorigin="10860,15222" coordsize="0,510" path="m10860,15222r,510e" filled="f" strokeweight=".33528mm">
              <v:path arrowok="t"/>
            </v:shape>
            <w10:wrap anchorx="page" anchory="page"/>
          </v:group>
        </w:pict>
      </w:r>
      <w:r>
        <w:pict>
          <v:shape id="_x0000_i1027" type="#_x0000_t75" style="width:61.5pt;height:60pt">
            <v:imagedata r:id="rId7" o:title=""/>
          </v:shape>
        </w:pict>
      </w:r>
    </w:p>
    <w:p w:rsidR="004827D7" w:rsidRDefault="004827D7">
      <w:pPr>
        <w:spacing w:line="200" w:lineRule="exact"/>
      </w:pPr>
    </w:p>
    <w:p w:rsidR="004827D7" w:rsidRDefault="004827D7">
      <w:pPr>
        <w:spacing w:line="200" w:lineRule="exact"/>
      </w:pPr>
    </w:p>
    <w:p w:rsidR="004827D7" w:rsidRDefault="004827D7">
      <w:pPr>
        <w:spacing w:before="3" w:line="220" w:lineRule="exact"/>
        <w:rPr>
          <w:sz w:val="22"/>
          <w:szCs w:val="22"/>
        </w:rPr>
      </w:pPr>
    </w:p>
    <w:p w:rsidR="004827D7" w:rsidRDefault="00D62889">
      <w:pPr>
        <w:spacing w:before="40" w:line="265" w:lineRule="auto"/>
        <w:ind w:left="117" w:right="618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LAMPIRAN</w:t>
      </w:r>
      <w:r>
        <w:rPr>
          <w:rFonts w:ascii="Arial" w:eastAsia="Arial" w:hAnsi="Arial" w:cs="Arial"/>
          <w:b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SURAT</w:t>
      </w:r>
      <w:r>
        <w:rPr>
          <w:rFonts w:ascii="Arial" w:eastAsia="Arial" w:hAnsi="Arial" w:cs="Arial"/>
          <w:b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IZIN</w:t>
      </w:r>
      <w:r>
        <w:rPr>
          <w:rFonts w:ascii="Arial" w:eastAsia="Arial" w:hAnsi="Arial" w:cs="Arial"/>
          <w:b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PENANGKAPAN</w:t>
      </w:r>
      <w:r>
        <w:rPr>
          <w:rFonts w:ascii="Arial" w:eastAsia="Arial" w:hAnsi="Arial" w:cs="Arial"/>
          <w:b/>
          <w:spacing w:val="1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1"/>
          <w:sz w:val="18"/>
          <w:szCs w:val="18"/>
        </w:rPr>
        <w:t xml:space="preserve">IKAN </w:t>
      </w:r>
      <w:r>
        <w:rPr>
          <w:rFonts w:ascii="Arial" w:eastAsia="Arial" w:hAnsi="Arial" w:cs="Arial"/>
          <w:b/>
          <w:sz w:val="18"/>
          <w:szCs w:val="18"/>
        </w:rPr>
        <w:t>OPERASI</w:t>
      </w:r>
      <w:r>
        <w:rPr>
          <w:rFonts w:ascii="Arial" w:eastAsia="Arial" w:hAnsi="Arial" w:cs="Arial"/>
          <w:b/>
          <w:spacing w:val="1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TUNGGAL</w:t>
      </w:r>
      <w:r>
        <w:rPr>
          <w:rFonts w:ascii="Arial" w:eastAsia="Arial" w:hAnsi="Arial" w:cs="Arial"/>
          <w:b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(SIPI</w:t>
      </w:r>
      <w:r>
        <w:rPr>
          <w:rFonts w:ascii="Arial" w:eastAsia="Arial" w:hAnsi="Arial" w:cs="Arial"/>
          <w:b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-</w:t>
      </w:r>
      <w:r>
        <w:rPr>
          <w:rFonts w:ascii="Arial" w:eastAsia="Arial" w:hAnsi="Arial" w:cs="Arial"/>
          <w:b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w w:val="102"/>
          <w:sz w:val="18"/>
          <w:szCs w:val="18"/>
        </w:rPr>
        <w:t>OT)</w:t>
      </w:r>
    </w:p>
    <w:p w:rsidR="004827D7" w:rsidRDefault="004827D7">
      <w:pPr>
        <w:spacing w:before="5" w:line="100" w:lineRule="exact"/>
        <w:rPr>
          <w:sz w:val="10"/>
          <w:szCs w:val="10"/>
        </w:rPr>
      </w:pPr>
    </w:p>
    <w:p w:rsidR="004827D7" w:rsidRDefault="004827D7">
      <w:pPr>
        <w:spacing w:line="200" w:lineRule="exact"/>
      </w:pPr>
    </w:p>
    <w:p w:rsidR="004827D7" w:rsidRDefault="00D62889">
      <w:pPr>
        <w:ind w:left="11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sz w:val="19"/>
          <w:szCs w:val="19"/>
        </w:rPr>
        <w:t>NO.</w:t>
      </w:r>
      <w:r>
        <w:rPr>
          <w:rFonts w:ascii="Arial" w:eastAsia="Arial" w:hAnsi="Arial" w:cs="Arial"/>
          <w:b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w w:val="104"/>
          <w:sz w:val="19"/>
          <w:szCs w:val="19"/>
        </w:rPr>
        <w:t>26.18.3298.101.00184</w:t>
      </w:r>
    </w:p>
    <w:p w:rsidR="004827D7" w:rsidRDefault="00D62889">
      <w:pPr>
        <w:spacing w:before="67" w:line="200" w:lineRule="exact"/>
        <w:ind w:left="11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position w:val="-1"/>
          <w:sz w:val="19"/>
          <w:szCs w:val="19"/>
        </w:rPr>
        <w:t>JENIS</w:t>
      </w:r>
      <w:r>
        <w:rPr>
          <w:rFonts w:ascii="Arial" w:eastAsia="Arial" w:hAnsi="Arial" w:cs="Arial"/>
          <w:b/>
          <w:spacing w:val="2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position w:val="-1"/>
          <w:sz w:val="19"/>
          <w:szCs w:val="19"/>
        </w:rPr>
        <w:t>ALAT</w:t>
      </w:r>
      <w:r>
        <w:rPr>
          <w:rFonts w:ascii="Arial" w:eastAsia="Arial" w:hAnsi="Arial" w:cs="Arial"/>
          <w:b/>
          <w:spacing w:val="2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position w:val="-1"/>
          <w:sz w:val="19"/>
          <w:szCs w:val="19"/>
        </w:rPr>
        <w:t>TANGKAP</w:t>
      </w:r>
      <w:r>
        <w:rPr>
          <w:rFonts w:ascii="Arial" w:eastAsia="Arial" w:hAnsi="Arial" w:cs="Arial"/>
          <w:b/>
          <w:spacing w:val="40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position w:val="-1"/>
          <w:sz w:val="19"/>
          <w:szCs w:val="19"/>
        </w:rPr>
        <w:t>:</w:t>
      </w:r>
      <w:r>
        <w:rPr>
          <w:rFonts w:ascii="Arial" w:eastAsia="Arial" w:hAnsi="Arial" w:cs="Arial"/>
          <w:b/>
          <w:spacing w:val="4"/>
          <w:position w:val="-1"/>
          <w:sz w:val="19"/>
          <w:szCs w:val="19"/>
        </w:rPr>
        <w:t xml:space="preserve"> </w:t>
      </w:r>
      <w:r w:rsidR="001B40C8">
        <w:rPr>
          <w:rFonts w:ascii="Arial" w:eastAsia="Arial" w:hAnsi="Arial" w:cs="Arial"/>
          <w:b/>
          <w:position w:val="-1"/>
          <w:sz w:val="19"/>
          <w:szCs w:val="19"/>
        </w:rPr>
        <w:t>${</w:t>
      </w:r>
      <w:r w:rsidR="00C8503C">
        <w:rPr>
          <w:rFonts w:ascii="Arial" w:eastAsia="Arial" w:hAnsi="Arial" w:cs="Arial"/>
          <w:b/>
          <w:position w:val="-1"/>
          <w:sz w:val="19"/>
          <w:szCs w:val="19"/>
        </w:rPr>
        <w:t>v_</w:t>
      </w:r>
      <w:r w:rsidR="001B40C8">
        <w:rPr>
          <w:rFonts w:ascii="Arial" w:eastAsia="Arial" w:hAnsi="Arial" w:cs="Arial"/>
          <w:b/>
          <w:position w:val="-1"/>
          <w:sz w:val="19"/>
          <w:szCs w:val="19"/>
        </w:rPr>
        <w:t>jn_alatpenangkapan}</w:t>
      </w:r>
    </w:p>
    <w:p w:rsidR="004827D7" w:rsidRDefault="004827D7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3120"/>
        <w:gridCol w:w="3120"/>
        <w:gridCol w:w="3120"/>
      </w:tblGrid>
      <w:tr w:rsidR="004827D7">
        <w:trPr>
          <w:trHeight w:hRule="exact" w:val="39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20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NO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94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KOMPONEN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9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SPESIFIKASI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1086" w:right="1143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SATUAN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JUMLAH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PELAMPUNG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24" w:right="133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2000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291" w:right="134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Buah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FLOAT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ROPE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24" w:right="133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2500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273" w:right="1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Meter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SINKER</w:t>
            </w:r>
            <w:r>
              <w:rPr>
                <w:rFonts w:ascii="Arial" w:eastAsia="Arial" w:hAnsi="Arial" w:cs="Arial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LINE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24" w:right="1334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2500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273" w:right="1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Meter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MESH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SIZE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JARING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466" w:right="1475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29" w:right="138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Inch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JUMLAH</w:t>
            </w:r>
            <w:r>
              <w:rPr>
                <w:rFonts w:ascii="Arial" w:eastAsia="Arial" w:hAnsi="Arial" w:cs="Arial"/>
                <w:spacing w:val="-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PEMBERAT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71" w:right="1381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800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1386" w:right="144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Kg</w:t>
            </w:r>
          </w:p>
        </w:tc>
      </w:tr>
    </w:tbl>
    <w:p w:rsidR="004827D7" w:rsidRDefault="004827D7">
      <w:pPr>
        <w:spacing w:before="5" w:line="100" w:lineRule="exact"/>
        <w:rPr>
          <w:sz w:val="10"/>
          <w:szCs w:val="10"/>
        </w:rPr>
      </w:pPr>
    </w:p>
    <w:p w:rsidR="004827D7" w:rsidRDefault="004827D7">
      <w:pPr>
        <w:spacing w:line="200" w:lineRule="exact"/>
      </w:pPr>
    </w:p>
    <w:p w:rsidR="004827D7" w:rsidRDefault="00D62889">
      <w:pPr>
        <w:spacing w:before="42" w:line="200" w:lineRule="exact"/>
        <w:ind w:left="11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position w:val="-1"/>
          <w:sz w:val="19"/>
          <w:szCs w:val="19"/>
        </w:rPr>
        <w:t>DAERAH</w:t>
      </w:r>
      <w:r>
        <w:rPr>
          <w:rFonts w:ascii="Arial" w:eastAsia="Arial" w:hAnsi="Arial" w:cs="Arial"/>
          <w:b/>
          <w:spacing w:val="3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w w:val="104"/>
          <w:position w:val="-1"/>
          <w:sz w:val="19"/>
          <w:szCs w:val="19"/>
        </w:rPr>
        <w:t>PENANGKAPAN</w:t>
      </w:r>
    </w:p>
    <w:p w:rsidR="004827D7" w:rsidRDefault="004827D7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3120"/>
        <w:gridCol w:w="3120"/>
      </w:tblGrid>
      <w:tr w:rsidR="004827D7">
        <w:trPr>
          <w:trHeight w:hRule="exact" w:val="39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20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NO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76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NAMA</w:t>
            </w:r>
            <w:r>
              <w:rPr>
                <w:rFonts w:ascii="Arial" w:eastAsia="Arial" w:hAnsi="Arial" w:cs="Arial"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WILAYAH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79"/>
              <w:ind w:left="47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DAERAH</w:t>
            </w:r>
            <w:r>
              <w:rPr>
                <w:rFonts w:ascii="Arial" w:eastAsia="Arial" w:hAnsi="Arial" w:cs="Arial"/>
                <w:spacing w:val="3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w w:val="104"/>
                <w:sz w:val="19"/>
                <w:szCs w:val="19"/>
              </w:rPr>
              <w:t>TERLARANG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L.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Jawa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Jalur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</w:tr>
      <w:tr w:rsidR="004827D7">
        <w:trPr>
          <w:trHeight w:hRule="exact" w:val="33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272" w:right="329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99"/>
                <w:sz w:val="17"/>
                <w:szCs w:val="17"/>
              </w:rPr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Per.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Utara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Jawa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27D7" w:rsidRDefault="00D62889">
            <w:pPr>
              <w:spacing w:before="58"/>
              <w:ind w:left="4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Jalur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</w:tr>
    </w:tbl>
    <w:p w:rsidR="004827D7" w:rsidRDefault="004827D7">
      <w:pPr>
        <w:spacing w:before="5" w:line="100" w:lineRule="exact"/>
        <w:rPr>
          <w:sz w:val="10"/>
          <w:szCs w:val="10"/>
        </w:rPr>
      </w:pPr>
    </w:p>
    <w:p w:rsidR="004827D7" w:rsidRDefault="004827D7">
      <w:pPr>
        <w:spacing w:line="200" w:lineRule="exact"/>
      </w:pPr>
    </w:p>
    <w:p w:rsidR="004827D7" w:rsidRDefault="00D62889">
      <w:pPr>
        <w:spacing w:before="42"/>
        <w:ind w:left="117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w w:val="104"/>
          <w:sz w:val="19"/>
          <w:szCs w:val="19"/>
        </w:rPr>
        <w:t>KETERANGAN</w:t>
      </w:r>
    </w:p>
    <w:p w:rsidR="004827D7" w:rsidRDefault="004827D7">
      <w:pPr>
        <w:spacing w:before="18" w:line="200" w:lineRule="exact"/>
      </w:pPr>
    </w:p>
    <w:p w:rsidR="004827D7" w:rsidRDefault="00D62889">
      <w:pPr>
        <w:spacing w:line="180" w:lineRule="exact"/>
        <w:ind w:left="214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position w:val="-1"/>
          <w:sz w:val="17"/>
          <w:szCs w:val="17"/>
        </w:rPr>
        <w:t>MEMPERHATIKAN</w:t>
      </w:r>
      <w:r>
        <w:rPr>
          <w:rFonts w:ascii="Arial" w:eastAsia="Arial" w:hAnsi="Arial" w:cs="Arial"/>
          <w:spacing w:val="-1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position w:val="-1"/>
          <w:sz w:val="17"/>
          <w:szCs w:val="17"/>
        </w:rPr>
        <w:t>:</w:t>
      </w:r>
    </w:p>
    <w:p w:rsidR="004827D7" w:rsidRPr="00D62889" w:rsidRDefault="004827D7">
      <w:pPr>
        <w:spacing w:before="8" w:line="240" w:lineRule="exact"/>
        <w:rPr>
          <w:sz w:val="24"/>
          <w:szCs w:val="24"/>
          <w:lang w:val="id-ID"/>
        </w:rPr>
      </w:pPr>
    </w:p>
    <w:p w:rsidR="004827D7" w:rsidRDefault="00D368A3" w:rsidP="00D62889">
      <w:pPr>
        <w:spacing w:before="61" w:line="276" w:lineRule="auto"/>
        <w:ind w:left="779" w:right="621"/>
        <w:rPr>
          <w:rFonts w:ascii="Arial" w:eastAsia="Arial" w:hAnsi="Arial" w:cs="Arial"/>
          <w:sz w:val="17"/>
          <w:szCs w:val="17"/>
        </w:rPr>
      </w:pPr>
      <w:r>
        <w:pict>
          <v:group id="_x0000_s1028" style="position:absolute;left:0;text-align:left;margin-left:79.4pt;margin-top:5.5pt;width:2.8pt;height:2.8pt;z-index:-251649024;mso-position-horizontal-relative:page" coordorigin="1588,110" coordsize="56,56">
            <v:shape id="_x0000_s1029" style="position:absolute;left:1588;top:110;width:56;height:56" coordorigin="1588,110" coordsize="56,56" path="m1645,138r-1,-5l1643,128r-3,-5l1637,119r-4,-4l1628,113r-5,-2l1618,110r-6,l1607,112r-5,2l1598,117r-5,5l1590,127r-1,5l1588,137r,6l1590,148r2,5l1595,157r6,5l1605,164r6,2l1616,167r5,-1l1626,165r5,-3l1636,159r3,-4l1642,150r2,-5l1645,140r,-2xe" fillcolor="black" stroked="f">
              <v:path arrowok="t"/>
            </v:shape>
            <w10:wrap anchorx="page"/>
          </v:group>
        </w:pict>
      </w:r>
      <w:r w:rsidR="00D62889">
        <w:rPr>
          <w:rFonts w:ascii="Arial" w:eastAsia="Arial" w:hAnsi="Arial" w:cs="Arial"/>
          <w:sz w:val="17"/>
          <w:szCs w:val="17"/>
        </w:rPr>
        <w:t>SURAT</w:t>
      </w:r>
      <w:r w:rsidR="00D62889">
        <w:rPr>
          <w:rFonts w:ascii="Arial" w:eastAsia="Arial" w:hAnsi="Arial" w:cs="Arial"/>
          <w:spacing w:val="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KEPALA</w:t>
      </w:r>
      <w:r w:rsidR="00D62889">
        <w:rPr>
          <w:rFonts w:ascii="Arial" w:eastAsia="Arial" w:hAnsi="Arial" w:cs="Arial"/>
          <w:spacing w:val="2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DINAS</w:t>
      </w:r>
      <w:r w:rsidR="00D62889">
        <w:rPr>
          <w:rFonts w:ascii="Arial" w:eastAsia="Arial" w:hAnsi="Arial" w:cs="Arial"/>
          <w:spacing w:val="4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PERIKANAN</w:t>
      </w:r>
      <w:r w:rsidR="00D62889">
        <w:rPr>
          <w:rFonts w:ascii="Arial" w:eastAsia="Arial" w:hAnsi="Arial" w:cs="Arial"/>
          <w:spacing w:val="-1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DAN</w:t>
      </w:r>
      <w:r w:rsidR="00D62889">
        <w:rPr>
          <w:rFonts w:ascii="Arial" w:eastAsia="Arial" w:hAnsi="Arial" w:cs="Arial"/>
          <w:spacing w:val="5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KELAUTAN KABUPATEN</w:t>
      </w:r>
      <w:r w:rsidR="00D62889">
        <w:rPr>
          <w:rFonts w:ascii="Arial" w:eastAsia="Arial" w:hAnsi="Arial" w:cs="Arial"/>
          <w:spacing w:val="-1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INDRAMAYU,</w:t>
      </w:r>
      <w:r w:rsidR="00D62889">
        <w:rPr>
          <w:rFonts w:ascii="Arial" w:eastAsia="Arial" w:hAnsi="Arial" w:cs="Arial"/>
          <w:spacing w:val="-2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NOMOR:</w:t>
      </w:r>
      <w:r w:rsidR="00D62889">
        <w:rPr>
          <w:rFonts w:ascii="Arial" w:eastAsia="Arial" w:hAnsi="Arial" w:cs="Arial"/>
          <w:spacing w:val="2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503/100/BINUS</w:t>
      </w:r>
      <w:r w:rsidR="00D62889">
        <w:rPr>
          <w:rFonts w:ascii="Arial" w:eastAsia="Arial" w:hAnsi="Arial" w:cs="Arial"/>
          <w:spacing w:val="-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&amp;</w:t>
      </w:r>
      <w:r w:rsidR="00D62889">
        <w:rPr>
          <w:rFonts w:ascii="Arial" w:eastAsia="Arial" w:hAnsi="Arial" w:cs="Arial"/>
          <w:spacing w:val="8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TPI TANGGAL</w:t>
      </w:r>
      <w:r w:rsidR="00D62889">
        <w:rPr>
          <w:rFonts w:ascii="Arial" w:eastAsia="Arial" w:hAnsi="Arial" w:cs="Arial"/>
          <w:spacing w:val="-8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16</w:t>
      </w:r>
      <w:r w:rsidR="00D62889">
        <w:rPr>
          <w:rFonts w:ascii="Arial" w:eastAsia="Arial" w:hAnsi="Arial" w:cs="Arial"/>
          <w:spacing w:val="-2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JULI</w:t>
      </w:r>
      <w:r w:rsidR="00D62889">
        <w:rPr>
          <w:rFonts w:ascii="Arial" w:eastAsia="Arial" w:hAnsi="Arial" w:cs="Arial"/>
          <w:spacing w:val="-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2018,</w:t>
      </w:r>
      <w:r w:rsidR="00D62889">
        <w:rPr>
          <w:rFonts w:ascii="Arial" w:eastAsia="Arial" w:hAnsi="Arial" w:cs="Arial"/>
          <w:spacing w:val="-4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PERIHAL</w:t>
      </w:r>
      <w:r w:rsidR="00D62889">
        <w:rPr>
          <w:rFonts w:ascii="Arial" w:eastAsia="Arial" w:hAnsi="Arial" w:cs="Arial"/>
          <w:spacing w:val="-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REKOMENDASI</w:t>
      </w:r>
      <w:r w:rsidR="00D62889">
        <w:rPr>
          <w:rFonts w:ascii="Arial" w:eastAsia="Arial" w:hAnsi="Arial" w:cs="Arial"/>
          <w:spacing w:val="-1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TEKNIS;</w:t>
      </w:r>
    </w:p>
    <w:p w:rsidR="004827D7" w:rsidRDefault="00D368A3" w:rsidP="00D62889">
      <w:pPr>
        <w:spacing w:line="276" w:lineRule="auto"/>
        <w:ind w:left="779" w:right="621"/>
        <w:rPr>
          <w:rFonts w:ascii="Arial" w:eastAsia="Arial" w:hAnsi="Arial" w:cs="Arial"/>
          <w:sz w:val="17"/>
          <w:szCs w:val="17"/>
        </w:rPr>
      </w:pPr>
      <w:r>
        <w:pict>
          <v:group id="_x0000_s1026" style="position:absolute;left:0;text-align:left;margin-left:79.4pt;margin-top:2.45pt;width:2.8pt;height:2.8pt;z-index:-251648000;mso-position-horizontal-relative:page" coordorigin="1588,49" coordsize="56,56">
            <v:shape id="_x0000_s1027" style="position:absolute;left:1588;top:49;width:56;height:56" coordorigin="1588,49" coordsize="56,56" path="m1645,77r-1,-5l1643,67r-3,-5l1637,58r-4,-4l1628,52r-5,-2l1618,49r-6,l1607,51r-5,2l1598,56r-5,5l1590,66r-1,5l1588,76r,6l1590,87r2,5l1595,96r6,5l1605,103r6,2l1616,106r5,-1l1626,104r5,-3l1636,98r3,-4l1642,89r2,-5l1645,79r,-2xe" fillcolor="black" stroked="f">
              <v:path arrowok="t"/>
            </v:shape>
            <w10:wrap anchorx="page"/>
          </v:group>
        </w:pict>
      </w:r>
      <w:r w:rsidR="00D62889">
        <w:rPr>
          <w:rFonts w:ascii="Arial" w:eastAsia="Arial" w:hAnsi="Arial" w:cs="Arial"/>
          <w:sz w:val="17"/>
          <w:szCs w:val="17"/>
        </w:rPr>
        <w:t>SURAT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KEPALA</w:t>
      </w:r>
      <w:r w:rsidR="00D62889"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DINAS</w:t>
      </w:r>
      <w:r w:rsidR="00D62889"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KELAUTAN</w:t>
      </w:r>
      <w:r w:rsidR="00D62889">
        <w:rPr>
          <w:rFonts w:ascii="Arial" w:eastAsia="Arial" w:hAnsi="Arial" w:cs="Arial"/>
          <w:spacing w:val="24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DAN</w:t>
      </w:r>
      <w:r w:rsidR="00D62889">
        <w:rPr>
          <w:rFonts w:ascii="Arial" w:eastAsia="Arial" w:hAnsi="Arial" w:cs="Arial"/>
          <w:spacing w:val="30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PERIKANAN</w:t>
      </w:r>
      <w:r w:rsidR="00D62889">
        <w:rPr>
          <w:rFonts w:ascii="Arial" w:eastAsia="Arial" w:hAnsi="Arial" w:cs="Arial"/>
          <w:spacing w:val="2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PROVINSI</w:t>
      </w:r>
      <w:r w:rsidR="00D62889">
        <w:rPr>
          <w:rFonts w:ascii="Arial" w:eastAsia="Arial" w:hAnsi="Arial" w:cs="Arial"/>
          <w:spacing w:val="25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JAWA</w:t>
      </w:r>
      <w:r w:rsidR="00D62889"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BARAT,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NOMOR:</w:t>
      </w:r>
      <w:r w:rsidR="00D62889"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503/7206/TANGKAP TANGGAL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23</w:t>
      </w:r>
      <w:r w:rsidR="00D62889">
        <w:rPr>
          <w:rFonts w:ascii="Arial" w:eastAsia="Arial" w:hAnsi="Arial" w:cs="Arial"/>
          <w:spacing w:val="3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AGUSTUS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2018,</w:t>
      </w:r>
      <w:r w:rsidR="00D62889">
        <w:rPr>
          <w:rFonts w:ascii="Arial" w:eastAsia="Arial" w:hAnsi="Arial" w:cs="Arial"/>
          <w:spacing w:val="31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PERIHAL</w:t>
      </w:r>
      <w:r w:rsidR="00D62889"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PERTIMBANGAN</w:t>
      </w:r>
      <w:r w:rsidR="00D62889">
        <w:rPr>
          <w:rFonts w:ascii="Arial" w:eastAsia="Arial" w:hAnsi="Arial" w:cs="Arial"/>
          <w:spacing w:val="22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TEKNIS</w:t>
      </w:r>
      <w:r w:rsidR="00D62889">
        <w:rPr>
          <w:rFonts w:ascii="Arial" w:eastAsia="Arial" w:hAnsi="Arial" w:cs="Arial"/>
          <w:spacing w:val="29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YANG</w:t>
      </w:r>
      <w:r w:rsidR="00D62889">
        <w:rPr>
          <w:rFonts w:ascii="Arial" w:eastAsia="Arial" w:hAnsi="Arial" w:cs="Arial"/>
          <w:spacing w:val="30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DITERIMA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TANGGAL</w:t>
      </w:r>
      <w:r w:rsidR="00D62889"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24</w:t>
      </w:r>
      <w:r w:rsidR="00D62889">
        <w:rPr>
          <w:rFonts w:ascii="Arial" w:eastAsia="Arial" w:hAnsi="Arial" w:cs="Arial"/>
          <w:spacing w:val="33"/>
          <w:sz w:val="17"/>
          <w:szCs w:val="17"/>
        </w:rPr>
        <w:t xml:space="preserve"> </w:t>
      </w:r>
      <w:r w:rsidR="00D62889">
        <w:rPr>
          <w:rFonts w:ascii="Arial" w:eastAsia="Arial" w:hAnsi="Arial" w:cs="Arial"/>
          <w:sz w:val="17"/>
          <w:szCs w:val="17"/>
        </w:rPr>
        <w:t>AGUSTUS</w:t>
      </w:r>
    </w:p>
    <w:p w:rsidR="004827D7" w:rsidRDefault="00D62889" w:rsidP="00D62889">
      <w:pPr>
        <w:spacing w:line="276" w:lineRule="auto"/>
        <w:ind w:left="779"/>
        <w:rPr>
          <w:rFonts w:ascii="Arial" w:eastAsia="Arial" w:hAnsi="Arial" w:cs="Arial"/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21129B" wp14:editId="13D395FC">
                <wp:simplePos x="0" y="0"/>
                <wp:positionH relativeFrom="column">
                  <wp:posOffset>133350</wp:posOffset>
                </wp:positionH>
                <wp:positionV relativeFrom="paragraph">
                  <wp:posOffset>297815</wp:posOffset>
                </wp:positionV>
                <wp:extent cx="1552575" cy="10858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2889" w:rsidRPr="00524D47" w:rsidRDefault="00D368A3" w:rsidP="00D6288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pict>
                                <v:shape id="_x0000_i1029" type="#_x0000_t75" style="width:65.25pt;height:65.25pt">
                                  <v:imagedata r:id="rId8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1129B" id="Text Box 4" o:spid="_x0000_s1027" type="#_x0000_t202" style="position:absolute;left:0;text-align:left;margin-left:10.5pt;margin-top:23.45pt;width:122.25pt;height:85.5pt;z-index:251672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" filled="f" stroked="f" strokeweight=".5pt">
                <v:textbox style="mso-fit-shape-to-text:t">
                  <w:txbxContent>
                    <w:p w:rsidR="00D62889" w:rsidRPr="00524D47" w:rsidRDefault="00D368A3" w:rsidP="00D6288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pict>
                          <v:shape id="_x0000_i1029" type="#_x0000_t75" style="width:65.25pt;height:65.25pt">
                            <v:imagedata r:id="rId8" o:title="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sz w:val="17"/>
          <w:szCs w:val="17"/>
        </w:rPr>
        <w:t>2018.</w:t>
      </w:r>
      <w:r w:rsidRPr="00D62889">
        <w:rPr>
          <w:noProof/>
          <w:lang w:val="id-ID" w:eastAsia="id-ID"/>
        </w:rPr>
        <w:t xml:space="preserve"> </w:t>
      </w:r>
    </w:p>
    <w:sectPr w:rsidR="004827D7">
      <w:pgSz w:w="11920" w:h="16840"/>
      <w:pgMar w:top="1560" w:right="58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3790C"/>
    <w:multiLevelType w:val="multilevel"/>
    <w:tmpl w:val="45B4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7F20C66"/>
    <w:multiLevelType w:val="hybridMultilevel"/>
    <w:tmpl w:val="AB0A4344"/>
    <w:lvl w:ilvl="0" w:tplc="72BE4FA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4827D7"/>
    <w:rsid w:val="000408DE"/>
    <w:rsid w:val="0004256A"/>
    <w:rsid w:val="000E449B"/>
    <w:rsid w:val="001B40C8"/>
    <w:rsid w:val="001F5091"/>
    <w:rsid w:val="00224AF1"/>
    <w:rsid w:val="00330C23"/>
    <w:rsid w:val="004827D7"/>
    <w:rsid w:val="005F1EBC"/>
    <w:rsid w:val="00664734"/>
    <w:rsid w:val="006900BD"/>
    <w:rsid w:val="006B5179"/>
    <w:rsid w:val="00813B7C"/>
    <w:rsid w:val="00887811"/>
    <w:rsid w:val="0091204F"/>
    <w:rsid w:val="00A3251D"/>
    <w:rsid w:val="00A7742A"/>
    <w:rsid w:val="00AE07C8"/>
    <w:rsid w:val="00B71EB2"/>
    <w:rsid w:val="00B72A38"/>
    <w:rsid w:val="00B95715"/>
    <w:rsid w:val="00C8503C"/>
    <w:rsid w:val="00D172F4"/>
    <w:rsid w:val="00D368A3"/>
    <w:rsid w:val="00D6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1"/>
    <o:shapelayout v:ext="edit">
      <o:idmap v:ext="edit" data="1"/>
    </o:shapelayout>
  </w:shapeDefaults>
  <w:decimalSymbol w:val="."/>
  <w:listSeparator w:val=","/>
  <w14:docId w14:val="126A6FDC"/>
  <w15:docId w15:val="{7A5E48F6-EB2B-46AF-8AD0-AED1C44F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72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1292F-601E-4417-A8D2-440F8EC3F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SEKTOR PERIKANAN</dc:creator>
  <cp:lastModifiedBy>DPMPTSP</cp:lastModifiedBy>
  <cp:revision>11</cp:revision>
  <dcterms:created xsi:type="dcterms:W3CDTF">2018-08-28T10:31:00Z</dcterms:created>
  <dcterms:modified xsi:type="dcterms:W3CDTF">2018-12-03T06:25:00Z</dcterms:modified>
</cp:coreProperties>
</file>