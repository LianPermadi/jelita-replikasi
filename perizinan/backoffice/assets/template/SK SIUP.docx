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before="9" w:line="200" w:lineRule="exact"/>
      </w:pPr>
    </w:p>
    <w:p w:rsidR="00AA3955" w:rsidRDefault="00A81B5D" w:rsidP="00686CE9">
      <w:pPr>
        <w:spacing w:before="40" w:line="276" w:lineRule="auto"/>
        <w:ind w:left="3660" w:right="354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SURAT</w:t>
      </w:r>
      <w:r>
        <w:rPr>
          <w:rFonts w:ascii="Arial" w:eastAsia="Arial" w:hAnsi="Arial" w:cs="Arial"/>
          <w:b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IZIN</w:t>
      </w:r>
      <w:r>
        <w:rPr>
          <w:rFonts w:ascii="Arial" w:eastAsia="Arial" w:hAnsi="Arial" w:cs="Arial"/>
          <w:b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USAHA</w:t>
      </w:r>
      <w:r>
        <w:rPr>
          <w:rFonts w:ascii="Arial" w:eastAsia="Arial" w:hAnsi="Arial" w:cs="Arial"/>
          <w:b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sz w:val="18"/>
          <w:szCs w:val="18"/>
        </w:rPr>
        <w:t xml:space="preserve">PERIKANAN </w:t>
      </w:r>
      <w:r>
        <w:rPr>
          <w:rFonts w:ascii="Arial" w:eastAsia="Arial" w:hAnsi="Arial" w:cs="Arial"/>
          <w:b/>
          <w:sz w:val="18"/>
          <w:szCs w:val="18"/>
        </w:rPr>
        <w:t>PERSEORANGAN</w:t>
      </w:r>
      <w:r>
        <w:rPr>
          <w:rFonts w:ascii="Arial" w:eastAsia="Arial" w:hAnsi="Arial" w:cs="Arial"/>
          <w:b/>
          <w:spacing w:val="1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(SIUP</w:t>
      </w:r>
      <w:r>
        <w:rPr>
          <w:rFonts w:ascii="Arial" w:eastAsia="Arial" w:hAnsi="Arial" w:cs="Arial"/>
          <w:b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-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2"/>
          <w:sz w:val="18"/>
          <w:szCs w:val="18"/>
        </w:rPr>
        <w:t>OI)</w:t>
      </w:r>
    </w:p>
    <w:p w:rsidR="00AA3955" w:rsidRDefault="00A81B5D" w:rsidP="00686CE9">
      <w:pPr>
        <w:spacing w:line="276" w:lineRule="auto"/>
        <w:ind w:left="3830" w:right="371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position w:val="1"/>
          <w:sz w:val="18"/>
          <w:szCs w:val="18"/>
        </w:rPr>
        <w:t>NOMOR</w:t>
      </w:r>
      <w:r>
        <w:rPr>
          <w:rFonts w:ascii="Arial" w:eastAsia="Arial" w:hAnsi="Arial" w:cs="Arial"/>
          <w:b/>
          <w:spacing w:val="8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</w:rPr>
        <w:t>:</w:t>
      </w:r>
      <w:r>
        <w:rPr>
          <w:rFonts w:ascii="Arial" w:eastAsia="Arial" w:hAnsi="Arial" w:cs="Arial"/>
          <w:b/>
          <w:spacing w:val="2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position w:val="1"/>
          <w:sz w:val="18"/>
          <w:szCs w:val="18"/>
        </w:rPr>
        <w:t>02.18.04.3298.0099</w:t>
      </w:r>
    </w:p>
    <w:p w:rsidR="00AA3955" w:rsidRDefault="00AA3955">
      <w:pPr>
        <w:spacing w:before="3" w:line="20" w:lineRule="exact"/>
        <w:rPr>
          <w:sz w:val="3"/>
          <w:szCs w:val="3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6"/>
        <w:gridCol w:w="4876"/>
      </w:tblGrid>
      <w:tr w:rsidR="00AA3955">
        <w:trPr>
          <w:trHeight w:hRule="exact" w:val="300"/>
        </w:trPr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AA3955" w:rsidRDefault="00A81B5D">
            <w:pPr>
              <w:spacing w:before="32"/>
              <w:ind w:left="1872" w:right="187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IDENTITAS</w:t>
            </w:r>
          </w:p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AA3955" w:rsidRDefault="00A81B5D">
            <w:pPr>
              <w:spacing w:before="32"/>
              <w:ind w:left="1828" w:right="1828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REFERENSI</w:t>
            </w:r>
          </w:p>
        </w:tc>
      </w:tr>
      <w:tr w:rsidR="00AA3955">
        <w:trPr>
          <w:trHeight w:hRule="exact" w:val="2100"/>
        </w:trPr>
        <w:tc>
          <w:tcPr>
            <w:tcW w:w="487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NAMA             </w:t>
            </w:r>
            <w:r>
              <w:rPr>
                <w:rFonts w:ascii="Arial" w:eastAsia="Arial" w:hAnsi="Arial" w:cs="Arial"/>
                <w:b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${v_nama_pemilik}</w:t>
            </w:r>
          </w:p>
          <w:p w:rsidR="00AA3955" w:rsidRDefault="00AA3955">
            <w:pPr>
              <w:spacing w:before="8" w:line="280" w:lineRule="exact"/>
              <w:rPr>
                <w:sz w:val="28"/>
                <w:szCs w:val="28"/>
              </w:rPr>
            </w:pPr>
          </w:p>
          <w:p w:rsidR="00AA3955" w:rsidRDefault="00A81B5D">
            <w:pPr>
              <w:tabs>
                <w:tab w:val="left" w:pos="1260"/>
              </w:tabs>
              <w:spacing w:line="160" w:lineRule="exact"/>
              <w:ind w:left="1422" w:right="83" w:hanging="137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ALAMAT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${v_alamat_pemilik}</w:t>
            </w:r>
          </w:p>
          <w:p w:rsidR="00AA3955" w:rsidRDefault="00AA3955">
            <w:pPr>
              <w:spacing w:before="9" w:line="140" w:lineRule="exact"/>
              <w:rPr>
                <w:sz w:val="15"/>
                <w:szCs w:val="15"/>
              </w:rPr>
            </w:pPr>
          </w:p>
          <w:p w:rsidR="00AA3955" w:rsidRDefault="00AA3955">
            <w:pPr>
              <w:spacing w:line="200" w:lineRule="exact"/>
            </w:pPr>
          </w:p>
          <w:p w:rsidR="00AA3955" w:rsidRDefault="00A81B5D">
            <w:pPr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TELEPON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${v_no_telp}</w:t>
            </w:r>
          </w:p>
          <w:p w:rsidR="00AA3955" w:rsidRDefault="00AA3955">
            <w:pPr>
              <w:spacing w:before="5" w:line="260" w:lineRule="exact"/>
              <w:rPr>
                <w:sz w:val="26"/>
                <w:szCs w:val="26"/>
              </w:rPr>
            </w:pPr>
          </w:p>
          <w:p w:rsidR="00AA3955" w:rsidRDefault="00A81B5D">
            <w:pPr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FAX          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${v_no_fax}</w:t>
            </w:r>
          </w:p>
          <w:p w:rsidR="00AA3955" w:rsidRDefault="00A81B5D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EMAIL             </w:t>
            </w:r>
            <w:r>
              <w:rPr>
                <w:rFonts w:ascii="Arial" w:eastAsia="Arial" w:hAnsi="Arial" w:cs="Arial"/>
                <w:b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${v_email_pemilik}</w:t>
            </w:r>
          </w:p>
          <w:p w:rsidR="00AA3955" w:rsidRDefault="00AA3955">
            <w:pPr>
              <w:spacing w:before="5" w:line="260" w:lineRule="exact"/>
              <w:rPr>
                <w:sz w:val="26"/>
                <w:szCs w:val="26"/>
              </w:rPr>
            </w:pPr>
          </w:p>
          <w:p w:rsidR="00AA3955" w:rsidRDefault="00A81B5D">
            <w:pPr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NPWP             </w:t>
            </w:r>
            <w:r>
              <w:rPr>
                <w:rFonts w:ascii="Arial" w:eastAsia="Arial" w:hAnsi="Arial" w:cs="Arial"/>
                <w:b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${v_no_npwp}</w:t>
            </w:r>
          </w:p>
          <w:p w:rsidR="00AA3955" w:rsidRDefault="00A81B5D" w:rsidP="004061F7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KTP          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 w:rsidR="004061F7">
              <w:rPr>
                <w:rFonts w:ascii="Arial" w:eastAsia="Arial" w:hAnsi="Arial" w:cs="Arial"/>
                <w:sz w:val="17"/>
                <w:szCs w:val="17"/>
              </w:rPr>
              <w:t>${v_no_ktp}</w:t>
            </w:r>
          </w:p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34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SURAT</w:t>
            </w:r>
            <w:r>
              <w:rPr>
                <w:rFonts w:ascii="Arial" w:eastAsia="Arial" w:hAnsi="Arial" w:cs="Arial"/>
                <w:b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98"/>
                <w:sz w:val="17"/>
                <w:szCs w:val="17"/>
              </w:rPr>
              <w:t>PERMOHONAN</w:t>
            </w:r>
            <w:r>
              <w:rPr>
                <w:rFonts w:ascii="Arial" w:eastAsia="Arial" w:hAnsi="Arial" w:cs="Arial"/>
                <w:b/>
                <w:spacing w:val="1"/>
                <w:w w:val="9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SIUP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OI</w:t>
            </w:r>
            <w:r>
              <w:rPr>
                <w:rFonts w:ascii="Arial" w:eastAsia="Arial" w:hAnsi="Arial" w:cs="Arial"/>
                <w:b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83"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8"/>
                <w:w w:val="8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Perubahan</w:t>
            </w:r>
          </w:p>
          <w:p w:rsidR="00AA3955" w:rsidRDefault="00A81B5D">
            <w:pPr>
              <w:spacing w:before="64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NO             </w:t>
            </w:r>
            <w:r>
              <w:rPr>
                <w:rFonts w:ascii="Arial" w:eastAsia="Arial" w:hAnsi="Arial" w:cs="Arial"/>
                <w:b/>
                <w:spacing w:val="3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 w:rsidR="0032598D">
              <w:rPr>
                <w:rFonts w:ascii="Arial" w:eastAsia="Arial" w:hAnsi="Arial" w:cs="Arial"/>
                <w:sz w:val="17"/>
                <w:szCs w:val="17"/>
              </w:rPr>
              <w:t>${v_no_referensi</w:t>
            </w:r>
            <w:r w:rsidR="006A06F4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  <w:p w:rsidR="00AA3955" w:rsidRDefault="00A81B5D" w:rsidP="006A06F4">
            <w:pPr>
              <w:spacing w:before="64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TANGGAL </w:t>
            </w:r>
            <w:r>
              <w:rPr>
                <w:rFonts w:ascii="Arial" w:eastAsia="Arial" w:hAnsi="Arial" w:cs="Arial"/>
                <w:b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 w:rsidR="0032598D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7417AA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32598D">
              <w:rPr>
                <w:rFonts w:ascii="Arial" w:eastAsia="Arial" w:hAnsi="Arial" w:cs="Arial"/>
                <w:sz w:val="17"/>
                <w:szCs w:val="17"/>
              </w:rPr>
              <w:t>tgl_referensi</w:t>
            </w:r>
            <w:r w:rsidR="006A06F4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AA3955">
        <w:trPr>
          <w:trHeight w:hRule="exact" w:val="300"/>
        </w:trPr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AA3955" w:rsidRDefault="00A81B5D">
            <w:pPr>
              <w:spacing w:before="32"/>
              <w:ind w:left="94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USAHA</w:t>
            </w:r>
            <w:r>
              <w:rPr>
                <w:rFonts w:ascii="Arial" w:eastAsia="Arial" w:hAnsi="Arial" w:cs="Arial"/>
                <w:b/>
                <w:spacing w:val="2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PERIKANAN</w:t>
            </w:r>
            <w:r>
              <w:rPr>
                <w:rFonts w:ascii="Arial" w:eastAsia="Arial" w:hAnsi="Arial" w:cs="Arial"/>
                <w:b/>
                <w:spacing w:val="4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TANGKAP</w:t>
            </w:r>
          </w:p>
        </w:tc>
      </w:tr>
      <w:tr w:rsidR="00AA3955">
        <w:trPr>
          <w:trHeight w:hRule="exact" w:val="720"/>
        </w:trPr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Penangkapan</w:t>
            </w:r>
          </w:p>
        </w:tc>
      </w:tr>
      <w:tr w:rsidR="00AA3955">
        <w:trPr>
          <w:trHeight w:hRule="exact" w:val="593"/>
        </w:trPr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AA3955" w:rsidRDefault="00A81B5D">
            <w:pPr>
              <w:spacing w:before="3" w:line="180" w:lineRule="exact"/>
              <w:ind w:left="178" w:right="178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KAPAL,</w:t>
            </w:r>
            <w:r>
              <w:rPr>
                <w:rFonts w:ascii="Arial" w:eastAsia="Arial" w:hAnsi="Arial" w:cs="Arial"/>
                <w:b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ALAT</w:t>
            </w:r>
            <w:r>
              <w:rPr>
                <w:rFonts w:ascii="Arial" w:eastAsia="Arial" w:hAnsi="Arial" w:cs="Arial"/>
                <w:b/>
                <w:spacing w:val="2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TANGKAP,</w:t>
            </w:r>
            <w:r>
              <w:rPr>
                <w:rFonts w:ascii="Arial" w:eastAsia="Arial" w:hAnsi="Arial" w:cs="Arial"/>
                <w:b/>
                <w:spacing w:val="4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 xml:space="preserve">DAERAH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PENANGKAPAN </w:t>
            </w:r>
            <w:r>
              <w:rPr>
                <w:rFonts w:ascii="Arial" w:eastAsia="Arial" w:hAnsi="Arial" w:cs="Arial"/>
                <w:b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IKAN</w:t>
            </w:r>
            <w:r>
              <w:rPr>
                <w:rFonts w:ascii="Arial" w:eastAsia="Arial" w:hAnsi="Arial" w:cs="Arial"/>
                <w:b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DAN/ATAU</w:t>
            </w:r>
            <w:r>
              <w:rPr>
                <w:rFonts w:ascii="Arial" w:eastAsia="Arial" w:hAnsi="Arial" w:cs="Arial"/>
                <w:b/>
                <w:spacing w:val="4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PELABUHAN PANGKALAN</w:t>
            </w:r>
          </w:p>
        </w:tc>
      </w:tr>
      <w:tr w:rsidR="00AA3955">
        <w:trPr>
          <w:trHeight w:hRule="exact" w:val="1520"/>
        </w:trPr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A3955">
            <w:pPr>
              <w:spacing w:before="3" w:line="160" w:lineRule="exact"/>
              <w:rPr>
                <w:sz w:val="17"/>
                <w:szCs w:val="17"/>
              </w:rPr>
            </w:pPr>
          </w:p>
          <w:p w:rsidR="00AA3955" w:rsidRDefault="00AA3955">
            <w:pPr>
              <w:spacing w:line="200" w:lineRule="exact"/>
            </w:pPr>
          </w:p>
          <w:p w:rsidR="00AA3955" w:rsidRDefault="00A81B5D">
            <w:pPr>
              <w:ind w:left="50" w:right="3274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JUMLAH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 w:rsidR="00485366">
              <w:rPr>
                <w:rFonts w:ascii="Arial" w:eastAsia="Arial" w:hAnsi="Arial" w:cs="Arial"/>
                <w:sz w:val="17"/>
                <w:szCs w:val="17"/>
              </w:rPr>
              <w:t>: ${v_jumlah_kpl}</w:t>
            </w:r>
          </w:p>
          <w:p w:rsidR="00AA3955" w:rsidRDefault="00AA3955">
            <w:pPr>
              <w:spacing w:before="7" w:line="160" w:lineRule="exact"/>
              <w:rPr>
                <w:sz w:val="16"/>
                <w:szCs w:val="16"/>
              </w:rPr>
            </w:pPr>
          </w:p>
          <w:p w:rsidR="00AA3955" w:rsidRDefault="00A81B5D">
            <w:pPr>
              <w:spacing w:line="160" w:lineRule="exact"/>
              <w:ind w:left="50" w:right="21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JENIS,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UKURAN DAN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JUMLAH KAPAL,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DAERAH PENANGKAPAN, PELABUHAN</w:t>
            </w:r>
            <w:r>
              <w:rPr>
                <w:rFonts w:ascii="Arial" w:eastAsia="Arial" w:hAnsi="Arial" w:cs="Arial"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PANGKALAN,</w:t>
            </w:r>
            <w:r>
              <w:rPr>
                <w:rFonts w:ascii="Arial" w:eastAsia="Arial" w:hAnsi="Arial" w:cs="Arial"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PELABUHAN </w:t>
            </w: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 xml:space="preserve">BONGKAR/SINGGAH/MUAT </w:t>
            </w:r>
            <w:r>
              <w:rPr>
                <w:rFonts w:ascii="Arial" w:eastAsia="Arial" w:hAnsi="Arial" w:cs="Arial"/>
                <w:sz w:val="17"/>
                <w:szCs w:val="17"/>
              </w:rPr>
              <w:t>SEBAGAIMANA</w:t>
            </w:r>
            <w:r>
              <w:rPr>
                <w:rFonts w:ascii="Arial" w:eastAsia="Arial" w:hAnsi="Arial" w:cs="Arial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TERLAMPIR</w:t>
            </w:r>
          </w:p>
        </w:tc>
      </w:tr>
      <w:tr w:rsidR="00AA3955">
        <w:trPr>
          <w:trHeight w:hRule="exact" w:val="300"/>
        </w:trPr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AA3955" w:rsidRDefault="00A81B5D">
            <w:pPr>
              <w:spacing w:before="32"/>
              <w:ind w:left="141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MASA</w:t>
            </w:r>
            <w:r>
              <w:rPr>
                <w:rFonts w:ascii="Arial" w:eastAsia="Arial" w:hAnsi="Arial" w:cs="Arial"/>
                <w:b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BERLAKU</w:t>
            </w:r>
            <w:r>
              <w:rPr>
                <w:rFonts w:ascii="Arial" w:eastAsia="Arial" w:hAnsi="Arial" w:cs="Arial"/>
                <w:b/>
                <w:spacing w:val="3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IZIN</w:t>
            </w:r>
          </w:p>
        </w:tc>
      </w:tr>
      <w:tr w:rsidR="00AA3955">
        <w:trPr>
          <w:trHeight w:hRule="exact" w:val="800"/>
        </w:trPr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A3955">
            <w:pPr>
              <w:spacing w:before="7" w:line="160" w:lineRule="exact"/>
              <w:rPr>
                <w:sz w:val="16"/>
                <w:szCs w:val="16"/>
              </w:rPr>
            </w:pPr>
          </w:p>
          <w:p w:rsidR="00AA3955" w:rsidRDefault="00A81B5D">
            <w:pPr>
              <w:spacing w:line="160" w:lineRule="exact"/>
              <w:ind w:left="1167" w:right="550" w:hanging="58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SURAT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IZIN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USAHA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PERIKANAN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INI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BERLAKU SEJAK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TANGGAL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PENERBITAN</w:t>
            </w:r>
          </w:p>
        </w:tc>
      </w:tr>
      <w:tr w:rsidR="00AA3955">
        <w:trPr>
          <w:trHeight w:hRule="exact" w:val="727"/>
        </w:trPr>
        <w:tc>
          <w:tcPr>
            <w:tcW w:w="48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A3955"/>
        </w:tc>
        <w:tc>
          <w:tcPr>
            <w:tcW w:w="487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34"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BANDUNG,</w:t>
            </w:r>
            <w:r>
              <w:rPr>
                <w:rFonts w:ascii="Arial" w:eastAsia="Arial" w:hAnsi="Arial" w:cs="Arial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27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Agustus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2018</w:t>
            </w:r>
          </w:p>
          <w:p w:rsidR="00AA3955" w:rsidRDefault="00A81B5D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KEPALA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DINAS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PENANAMAN</w:t>
            </w:r>
            <w:r>
              <w:rPr>
                <w:rFonts w:ascii="Arial" w:eastAsia="Arial" w:hAnsi="Arial" w:cs="Arial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MODAL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DAN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PELAYANAN</w:t>
            </w:r>
          </w:p>
          <w:p w:rsidR="00AA3955" w:rsidRDefault="00A81B5D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TERPADU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SATU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PINTU</w:t>
            </w:r>
          </w:p>
          <w:p w:rsidR="00AA3955" w:rsidRDefault="00AA3955">
            <w:pPr>
              <w:spacing w:before="5" w:line="140" w:lineRule="exact"/>
              <w:rPr>
                <w:sz w:val="15"/>
                <w:szCs w:val="15"/>
              </w:rPr>
            </w:pPr>
          </w:p>
          <w:p w:rsidR="00AA3955" w:rsidRDefault="00686CE9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7A1C51F" wp14:editId="441432F1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45720</wp:posOffset>
                      </wp:positionV>
                      <wp:extent cx="2028825" cy="9525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952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86CE9" w:rsidRPr="00524D47" w:rsidRDefault="00485366" w:rsidP="00686CE9">
                                  <w:pPr>
                                    <w:jc w:val="center"/>
                                    <w:rPr>
                                      <w:lang w:val="id-ID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638300" cy="771525"/>
                                        <wp:effectExtent l="0" t="0" r="0" b="9525"/>
                                        <wp:docPr id="103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38300" cy="771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A1C5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2.1pt;margin-top:3.6pt;width:159.75pt;height:75pt;z-index:2516710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" filled="f" stroked="f" strokeweight=".5pt">
                      <v:textbox style="mso-fit-shape-to-text:t">
                        <w:txbxContent>
                          <w:p w:rsidR="00686CE9" w:rsidRPr="00524D47" w:rsidRDefault="00485366" w:rsidP="00686C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638300" cy="771525"/>
                                  <wp:effectExtent l="0" t="0" r="0" b="9525"/>
                                  <wp:docPr id="10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A3955">
            <w:pPr>
              <w:spacing w:line="200" w:lineRule="exact"/>
            </w:pPr>
          </w:p>
          <w:p w:rsidR="00AA3955" w:rsidRDefault="00A81B5D">
            <w:pPr>
              <w:spacing w:line="281" w:lineRule="auto"/>
              <w:ind w:left="50" w:right="10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NAMA  </w:t>
            </w:r>
            <w:r>
              <w:rPr>
                <w:rFonts w:ascii="Arial" w:eastAsia="Arial" w:hAnsi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 Dr.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Ir.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H.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DADANG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MOHAMAD,</w:t>
            </w:r>
            <w:r>
              <w:rPr>
                <w:rFonts w:ascii="Arial" w:eastAsia="Arial" w:hAnsi="Arial" w:cs="Arial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MSCE NIP      </w:t>
            </w:r>
            <w:r>
              <w:rPr>
                <w:rFonts w:ascii="Arial" w:eastAsia="Arial" w:hAnsi="Arial" w:cs="Arial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 19601217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198511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002</w:t>
            </w:r>
          </w:p>
        </w:tc>
      </w:tr>
      <w:tr w:rsidR="00AA3955">
        <w:trPr>
          <w:trHeight w:hRule="exact" w:val="300"/>
        </w:trPr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AA3955" w:rsidRDefault="00A81B5D">
            <w:pPr>
              <w:spacing w:before="32"/>
              <w:ind w:left="1916" w:right="191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CATATAN</w:t>
            </w:r>
          </w:p>
        </w:tc>
        <w:tc>
          <w:tcPr>
            <w:tcW w:w="487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AA3955" w:rsidRDefault="00AA3955"/>
        </w:tc>
      </w:tr>
      <w:tr w:rsidR="00AA3955">
        <w:trPr>
          <w:trHeight w:hRule="exact" w:val="2381"/>
        </w:trPr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57" w:line="160" w:lineRule="exact"/>
              <w:ind w:left="50" w:right="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SIUP </w:t>
            </w:r>
            <w:r>
              <w:rPr>
                <w:rFonts w:ascii="Arial" w:eastAsia="Arial" w:hAnsi="Arial" w:cs="Arial"/>
                <w:spacing w:val="3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INI </w:t>
            </w:r>
            <w:r>
              <w:rPr>
                <w:rFonts w:ascii="Arial" w:eastAsia="Arial" w:hAnsi="Arial" w:cs="Arial"/>
                <w:spacing w:val="4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MERUPAKAN </w:t>
            </w:r>
            <w:r>
              <w:rPr>
                <w:rFonts w:ascii="Arial" w:eastAsia="Arial" w:hAnsi="Arial" w:cs="Arial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SIUP </w:t>
            </w:r>
            <w:r>
              <w:rPr>
                <w:rFonts w:ascii="Arial" w:eastAsia="Arial" w:hAnsi="Arial" w:cs="Arial"/>
                <w:spacing w:val="3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PERUBAHAN </w:t>
            </w:r>
            <w:r>
              <w:rPr>
                <w:rFonts w:ascii="Arial" w:eastAsia="Arial" w:hAnsi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DARI </w:t>
            </w:r>
            <w:r>
              <w:rPr>
                <w:rFonts w:ascii="Arial" w:eastAsia="Arial" w:hAnsi="Arial" w:cs="Arial"/>
                <w:spacing w:val="3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SIUP NOMOR:   </w:t>
            </w:r>
            <w:r>
              <w:rPr>
                <w:rFonts w:ascii="Arial" w:eastAsia="Arial" w:hAnsi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523.5/39/02.10.10/BPMPT/2015   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TANGGAL   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25</w:t>
            </w:r>
          </w:p>
          <w:p w:rsidR="00AA3955" w:rsidRDefault="00A81B5D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AGUSTUS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2015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DAN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DINYATAKAN</w:t>
            </w:r>
            <w:r>
              <w:rPr>
                <w:rFonts w:ascii="Arial" w:eastAsia="Arial" w:hAnsi="Arial" w:cs="Arial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TIDAK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BERLAKU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LAGI.</w:t>
            </w:r>
          </w:p>
        </w:tc>
        <w:tc>
          <w:tcPr>
            <w:tcW w:w="48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A3955"/>
        </w:tc>
      </w:tr>
      <w:tr w:rsidR="00AA3955">
        <w:trPr>
          <w:trHeight w:hRule="exact" w:val="400"/>
        </w:trPr>
        <w:tc>
          <w:tcPr>
            <w:tcW w:w="97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56" w:line="120" w:lineRule="exact"/>
              <w:ind w:left="50" w:right="196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Apabila</w:t>
            </w:r>
            <w:r>
              <w:rPr>
                <w:rFonts w:ascii="Arial" w:eastAsia="Arial" w:hAnsi="Arial" w:cs="Arial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data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dan</w:t>
            </w:r>
            <w:r>
              <w:rPr>
                <w:rFonts w:ascii="Arial" w:eastAsia="Arial" w:hAnsi="Arial" w:cs="Arial"/>
                <w:spacing w:val="8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informasi</w:t>
            </w:r>
            <w:r>
              <w:rPr>
                <w:rFonts w:ascii="Arial" w:eastAsia="Arial" w:hAnsi="Arial" w:cs="Arial"/>
                <w:spacing w:val="17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pendukung</w:t>
            </w:r>
            <w:r>
              <w:rPr>
                <w:rFonts w:ascii="Arial" w:eastAsia="Arial" w:hAnsi="Arial" w:cs="Arial"/>
                <w:spacing w:val="2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dalam</w:t>
            </w:r>
            <w:r>
              <w:rPr>
                <w:rFonts w:ascii="Arial" w:eastAsia="Arial" w:hAnsi="Arial" w:cs="Arial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penerbitan</w:t>
            </w:r>
            <w:r>
              <w:rPr>
                <w:rFonts w:ascii="Arial" w:eastAsia="Arial" w:hAnsi="Arial" w:cs="Arial"/>
                <w:spacing w:val="1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SIUP</w:t>
            </w:r>
            <w:r>
              <w:rPr>
                <w:rFonts w:ascii="Arial" w:eastAsia="Arial" w:hAnsi="Arial" w:cs="Arial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ini,</w:t>
            </w:r>
            <w:r>
              <w:rPr>
                <w:rFonts w:ascii="Arial" w:eastAsia="Arial" w:hAnsi="Arial" w:cs="Arial"/>
                <w:spacing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ternyata</w:t>
            </w:r>
            <w:r>
              <w:rPr>
                <w:rFonts w:ascii="Arial" w:eastAsia="Arial" w:hAnsi="Arial" w:cs="Arial"/>
                <w:spacing w:val="15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dikemudian</w:t>
            </w:r>
            <w:r>
              <w:rPr>
                <w:rFonts w:ascii="Arial" w:eastAsia="Arial" w:hAnsi="Arial" w:cs="Arial"/>
                <w:spacing w:val="21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hari</w:t>
            </w:r>
            <w:r>
              <w:rPr>
                <w:rFonts w:ascii="Arial" w:eastAsia="Arial" w:hAnsi="Arial" w:cs="Arial"/>
                <w:spacing w:val="7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terbukti</w:t>
            </w:r>
            <w:r>
              <w:rPr>
                <w:rFonts w:ascii="Arial" w:eastAsia="Arial" w:hAnsi="Arial" w:cs="Arial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tidak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benar</w:t>
            </w:r>
            <w:r>
              <w:rPr>
                <w:rFonts w:ascii="Arial" w:eastAsia="Arial" w:hAnsi="Arial" w:cs="Arial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yang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dinyatakan</w:t>
            </w:r>
            <w:r>
              <w:rPr>
                <w:rFonts w:ascii="Arial" w:eastAsia="Arial" w:hAnsi="Arial" w:cs="Arial"/>
                <w:spacing w:val="2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oleh</w:t>
            </w:r>
            <w:r>
              <w:rPr>
                <w:rFonts w:ascii="Arial" w:eastAsia="Arial" w:hAnsi="Arial" w:cs="Arial"/>
                <w:spacing w:val="8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instansi</w:t>
            </w:r>
            <w:r>
              <w:rPr>
                <w:rFonts w:ascii="Arial" w:eastAsia="Arial" w:hAnsi="Arial" w:cs="Arial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yang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3"/>
                <w:szCs w:val="13"/>
              </w:rPr>
              <w:t xml:space="preserve">berwenang, </w:t>
            </w:r>
            <w:r>
              <w:rPr>
                <w:rFonts w:ascii="Arial" w:eastAsia="Arial" w:hAnsi="Arial" w:cs="Arial"/>
                <w:sz w:val="13"/>
                <w:szCs w:val="13"/>
              </w:rPr>
              <w:t>tanggung</w:t>
            </w:r>
            <w:r>
              <w:rPr>
                <w:rFonts w:ascii="Arial" w:eastAsia="Arial" w:hAnsi="Arial" w:cs="Arial"/>
                <w:spacing w:val="17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jawab</w:t>
            </w:r>
            <w:r>
              <w:rPr>
                <w:rFonts w:ascii="Arial" w:eastAsia="Arial" w:hAnsi="Arial" w:cs="Arial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ada</w:t>
            </w:r>
            <w:r>
              <w:rPr>
                <w:rFonts w:ascii="Arial" w:eastAsia="Arial" w:hAnsi="Arial" w:cs="Arial"/>
                <w:spacing w:val="8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pada</w:t>
            </w:r>
            <w:r>
              <w:rPr>
                <w:rFonts w:ascii="Arial" w:eastAsia="Arial" w:hAnsi="Arial" w:cs="Arial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pemilik</w:t>
            </w:r>
            <w:r>
              <w:rPr>
                <w:rFonts w:ascii="Arial" w:eastAsia="Arial" w:hAnsi="Arial" w:cs="Arial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dan</w:t>
            </w:r>
            <w:r>
              <w:rPr>
                <w:rFonts w:ascii="Arial" w:eastAsia="Arial" w:hAnsi="Arial" w:cs="Arial"/>
                <w:spacing w:val="8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SIUP</w:t>
            </w:r>
            <w:r>
              <w:rPr>
                <w:rFonts w:ascii="Arial" w:eastAsia="Arial" w:hAnsi="Arial" w:cs="Arial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dicabut</w:t>
            </w:r>
            <w:r>
              <w:rPr>
                <w:rFonts w:ascii="Arial" w:eastAsia="Arial" w:hAnsi="Arial" w:cs="Arial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serta</w:t>
            </w:r>
            <w:r>
              <w:rPr>
                <w:rFonts w:ascii="Arial" w:eastAsia="Arial" w:hAnsi="Arial" w:cs="Arial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pungutan</w:t>
            </w:r>
            <w:r>
              <w:rPr>
                <w:rFonts w:ascii="Arial" w:eastAsia="Arial" w:hAnsi="Arial" w:cs="Arial"/>
                <w:spacing w:val="17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perikanan</w:t>
            </w:r>
            <w:r>
              <w:rPr>
                <w:rFonts w:ascii="Arial" w:eastAsia="Arial" w:hAnsi="Arial" w:cs="Arial"/>
                <w:spacing w:val="18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yang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telah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dibayarkan</w:t>
            </w:r>
            <w:r>
              <w:rPr>
                <w:rFonts w:ascii="Arial" w:eastAsia="Arial" w:hAnsi="Arial" w:cs="Arial"/>
                <w:spacing w:val="2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tidak</w:t>
            </w:r>
            <w:r>
              <w:rPr>
                <w:rFonts w:ascii="Arial" w:eastAsia="Arial" w:hAnsi="Arial" w:cs="Arial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dapat</w:t>
            </w:r>
            <w:r>
              <w:rPr>
                <w:rFonts w:ascii="Arial" w:eastAsia="Arial" w:hAnsi="Arial" w:cs="Arial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ditarik</w:t>
            </w:r>
            <w:r>
              <w:rPr>
                <w:rFonts w:ascii="Arial" w:eastAsia="Arial" w:hAnsi="Arial" w:cs="Arial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3"/>
                <w:szCs w:val="13"/>
              </w:rPr>
              <w:t>kembali.</w:t>
            </w:r>
          </w:p>
        </w:tc>
      </w:tr>
    </w:tbl>
    <w:p w:rsidR="00AA3955" w:rsidRDefault="00AA3955">
      <w:pPr>
        <w:spacing w:before="4" w:line="140" w:lineRule="exact"/>
        <w:rPr>
          <w:sz w:val="14"/>
          <w:szCs w:val="14"/>
        </w:rPr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485366">
      <w:pPr>
        <w:ind w:left="103"/>
        <w:sectPr w:rsidR="00AA3955">
          <w:pgSz w:w="11920" w:h="16840"/>
          <w:pgMar w:top="1560" w:right="960" w:bottom="280" w:left="840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page">
              <wp:posOffset>721995</wp:posOffset>
            </wp:positionH>
            <wp:positionV relativeFrom="paragraph">
              <wp:posOffset>-4270375</wp:posOffset>
            </wp:positionV>
            <wp:extent cx="1471930" cy="1795145"/>
            <wp:effectExtent l="0" t="0" r="0" b="0"/>
            <wp:wrapNone/>
            <wp:docPr id="19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79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page">
              <wp:posOffset>2232025</wp:posOffset>
            </wp:positionH>
            <wp:positionV relativeFrom="paragraph">
              <wp:posOffset>-4270375</wp:posOffset>
            </wp:positionV>
            <wp:extent cx="1471930" cy="1795145"/>
            <wp:effectExtent l="0" t="0" r="0" b="0"/>
            <wp:wrapNone/>
            <wp:docPr id="19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79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>
                <wp:simplePos x="0" y="0"/>
                <wp:positionH relativeFrom="page">
                  <wp:posOffset>4400550</wp:posOffset>
                </wp:positionH>
                <wp:positionV relativeFrom="page">
                  <wp:posOffset>9649460</wp:posOffset>
                </wp:positionV>
                <wp:extent cx="98425" cy="357505"/>
                <wp:effectExtent l="0" t="635" r="6350" b="3810"/>
                <wp:wrapNone/>
                <wp:docPr id="194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425" cy="357505"/>
                          <a:chOff x="6930" y="15196"/>
                          <a:chExt cx="155" cy="563"/>
                        </a:xfrm>
                      </wpg:grpSpPr>
                      <wps:wsp>
                        <wps:cNvPr id="195" name="Freeform 95"/>
                        <wps:cNvSpPr>
                          <a:spLocks/>
                        </wps:cNvSpPr>
                        <wps:spPr bwMode="auto">
                          <a:xfrm>
                            <a:off x="694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94"/>
                        <wps:cNvSpPr>
                          <a:spLocks/>
                        </wps:cNvSpPr>
                        <wps:spPr bwMode="auto">
                          <a:xfrm>
                            <a:off x="700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93"/>
                        <wps:cNvSpPr>
                          <a:spLocks/>
                        </wps:cNvSpPr>
                        <wps:spPr bwMode="auto">
                          <a:xfrm>
                            <a:off x="7059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EAB0D" id="Group 92" o:spid="_x0000_s1026" style="position:absolute;margin-left:346.5pt;margin-top:759.8pt;width:7.75pt;height:28.15pt;z-index:-251667968;mso-position-horizontal-relative:page;mso-position-vertical-relative:page" coordorigin="6930,15196" coordsize="15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">
                <v:shape id="Freeform 95" o:spid="_x0000_s1027" style="position:absolute;left:694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94" o:spid="_x0000_s1028" style="position:absolute;left:700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93" o:spid="_x0000_s1029" style="position:absolute;left:7059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>
                <wp:simplePos x="0" y="0"/>
                <wp:positionH relativeFrom="page">
                  <wp:posOffset>4508500</wp:posOffset>
                </wp:positionH>
                <wp:positionV relativeFrom="page">
                  <wp:posOffset>9649460</wp:posOffset>
                </wp:positionV>
                <wp:extent cx="120015" cy="357505"/>
                <wp:effectExtent l="3175" t="635" r="635" b="3810"/>
                <wp:wrapNone/>
                <wp:docPr id="189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" cy="357505"/>
                          <a:chOff x="7100" y="15196"/>
                          <a:chExt cx="189" cy="563"/>
                        </a:xfrm>
                      </wpg:grpSpPr>
                      <wps:wsp>
                        <wps:cNvPr id="190" name="Freeform 91"/>
                        <wps:cNvSpPr>
                          <a:spLocks/>
                        </wps:cNvSpPr>
                        <wps:spPr bwMode="auto">
                          <a:xfrm>
                            <a:off x="712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90"/>
                        <wps:cNvSpPr>
                          <a:spLocks/>
                        </wps:cNvSpPr>
                        <wps:spPr bwMode="auto">
                          <a:xfrm>
                            <a:off x="717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89"/>
                        <wps:cNvSpPr>
                          <a:spLocks/>
                        </wps:cNvSpPr>
                        <wps:spPr bwMode="auto">
                          <a:xfrm>
                            <a:off x="7229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88"/>
                        <wps:cNvSpPr>
                          <a:spLocks/>
                        </wps:cNvSpPr>
                        <wps:spPr bwMode="auto">
                          <a:xfrm>
                            <a:off x="728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682EE1" id="Group 87" o:spid="_x0000_s1026" style="position:absolute;margin-left:355pt;margin-top:759.8pt;width:9.45pt;height:28.15pt;z-index:-251666944;mso-position-horizontal-relative:page;mso-position-vertical-relative:page" coordorigin="7100,151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">
                <v:shape id="Freeform 91" o:spid="_x0000_s1027" style="position:absolute;left:712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" path="m,l,510e" filled="f" strokeweight=".93528mm">
                  <v:path arrowok="t" o:connecttype="custom" o:connectlocs="0,15222;0,15732" o:connectangles="0,0"/>
                </v:shape>
                <v:shape id="Freeform 90" o:spid="_x0000_s1028" style="position:absolute;left:717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89" o:spid="_x0000_s1029" style="position:absolute;left:7229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v:shape id="Freeform 88" o:spid="_x0000_s1030" style="position:absolute;left:728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page">
                  <wp:posOffset>4660265</wp:posOffset>
                </wp:positionH>
                <wp:positionV relativeFrom="page">
                  <wp:posOffset>9649460</wp:posOffset>
                </wp:positionV>
                <wp:extent cx="120015" cy="357505"/>
                <wp:effectExtent l="2540" t="635" r="1270" b="3810"/>
                <wp:wrapNone/>
                <wp:docPr id="183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" cy="357505"/>
                          <a:chOff x="7339" y="15196"/>
                          <a:chExt cx="189" cy="563"/>
                        </a:xfrm>
                      </wpg:grpSpPr>
                      <wps:wsp>
                        <wps:cNvPr id="184" name="Freeform 86"/>
                        <wps:cNvSpPr>
                          <a:spLocks/>
                        </wps:cNvSpPr>
                        <wps:spPr bwMode="auto">
                          <a:xfrm>
                            <a:off x="734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85"/>
                        <wps:cNvSpPr>
                          <a:spLocks/>
                        </wps:cNvSpPr>
                        <wps:spPr bwMode="auto">
                          <a:xfrm>
                            <a:off x="7382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84"/>
                        <wps:cNvSpPr>
                          <a:spLocks/>
                        </wps:cNvSpPr>
                        <wps:spPr bwMode="auto">
                          <a:xfrm>
                            <a:off x="743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83"/>
                        <wps:cNvSpPr>
                          <a:spLocks/>
                        </wps:cNvSpPr>
                        <wps:spPr bwMode="auto">
                          <a:xfrm>
                            <a:off x="7484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82"/>
                        <wps:cNvSpPr>
                          <a:spLocks/>
                        </wps:cNvSpPr>
                        <wps:spPr bwMode="auto">
                          <a:xfrm>
                            <a:off x="751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0A5A7D" id="Group 81" o:spid="_x0000_s1026" style="position:absolute;margin-left:366.95pt;margin-top:759.8pt;width:9.45pt;height:28.15pt;z-index:-251665920;mso-position-horizontal-relative:page;mso-position-vertical-relative:page" coordorigin="7339,151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">
                <v:shape id="Freeform 86" o:spid="_x0000_s1027" style="position:absolute;left:734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85" o:spid="_x0000_s1028" style="position:absolute;left:7382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84" o:spid="_x0000_s1029" style="position:absolute;left:743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v:shape id="Freeform 83" o:spid="_x0000_s1030" style="position:absolute;left:7484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82" o:spid="_x0000_s1031" style="position:absolute;left:751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page">
                  <wp:posOffset>4811395</wp:posOffset>
                </wp:positionH>
                <wp:positionV relativeFrom="page">
                  <wp:posOffset>9649460</wp:posOffset>
                </wp:positionV>
                <wp:extent cx="55245" cy="357505"/>
                <wp:effectExtent l="1270" t="635" r="635" b="3810"/>
                <wp:wrapNone/>
                <wp:docPr id="180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45" cy="357505"/>
                          <a:chOff x="7577" y="15196"/>
                          <a:chExt cx="87" cy="563"/>
                        </a:xfrm>
                      </wpg:grpSpPr>
                      <wps:wsp>
                        <wps:cNvPr id="181" name="Freeform 80"/>
                        <wps:cNvSpPr>
                          <a:spLocks/>
                        </wps:cNvSpPr>
                        <wps:spPr bwMode="auto">
                          <a:xfrm>
                            <a:off x="758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79"/>
                        <wps:cNvSpPr>
                          <a:spLocks/>
                        </wps:cNvSpPr>
                        <wps:spPr bwMode="auto">
                          <a:xfrm>
                            <a:off x="763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D3199" id="Group 78" o:spid="_x0000_s1026" style="position:absolute;margin-left:378.85pt;margin-top:759.8pt;width:4.35pt;height:28.15pt;z-index:-251664896;mso-position-horizontal-relative:page;mso-position-vertical-relative:page" coordorigin="7577,151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">
                <v:shape id="Freeform 80" o:spid="_x0000_s1027" style="position:absolute;left:758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" path="m,l,510e" filled="f" strokeweight=".33528mm">
                  <v:path arrowok="t" o:connecttype="custom" o:connectlocs="0,15222;0,15732" o:connectangles="0,0"/>
                </v:shape>
                <v:shape id="Freeform 79" o:spid="_x0000_s1028" style="position:absolute;left:763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>
                <wp:simplePos x="0" y="0"/>
                <wp:positionH relativeFrom="page">
                  <wp:posOffset>4876165</wp:posOffset>
                </wp:positionH>
                <wp:positionV relativeFrom="page">
                  <wp:posOffset>9649460</wp:posOffset>
                </wp:positionV>
                <wp:extent cx="76835" cy="357505"/>
                <wp:effectExtent l="8890" t="635" r="0" b="3810"/>
                <wp:wrapNone/>
                <wp:docPr id="177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835" cy="357505"/>
                          <a:chOff x="7679" y="15196"/>
                          <a:chExt cx="121" cy="563"/>
                        </a:xfrm>
                      </wpg:grpSpPr>
                      <wps:wsp>
                        <wps:cNvPr id="178" name="Freeform 77"/>
                        <wps:cNvSpPr>
                          <a:spLocks/>
                        </wps:cNvSpPr>
                        <wps:spPr bwMode="auto">
                          <a:xfrm>
                            <a:off x="770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76"/>
                        <wps:cNvSpPr>
                          <a:spLocks/>
                        </wps:cNvSpPr>
                        <wps:spPr bwMode="auto">
                          <a:xfrm>
                            <a:off x="777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BF14C3" id="Group 75" o:spid="_x0000_s1026" style="position:absolute;margin-left:383.95pt;margin-top:759.8pt;width:6.05pt;height:28.15pt;z-index:-251663872;mso-position-horizontal-relative:page;mso-position-vertical-relative:page" coordorigin="7679,15196" coordsize="121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">
                <v:shape id="Freeform 77" o:spid="_x0000_s1027" style="position:absolute;left:770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" path="m,l,510e" filled="f" strokeweight=".93528mm">
                  <v:path arrowok="t" o:connecttype="custom" o:connectlocs="0,15222;0,15732" o:connectangles="0,0"/>
                </v:shape>
                <v:shape id="Freeform 76" o:spid="_x0000_s1028" style="position:absolute;left:777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4962525</wp:posOffset>
                </wp:positionH>
                <wp:positionV relativeFrom="page">
                  <wp:posOffset>9649460</wp:posOffset>
                </wp:positionV>
                <wp:extent cx="163195" cy="357505"/>
                <wp:effectExtent l="9525" t="635" r="8255" b="3810"/>
                <wp:wrapNone/>
                <wp:docPr id="171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" cy="357505"/>
                          <a:chOff x="7815" y="15196"/>
                          <a:chExt cx="257" cy="563"/>
                        </a:xfrm>
                      </wpg:grpSpPr>
                      <wps:wsp>
                        <wps:cNvPr id="172" name="Freeform 74"/>
                        <wps:cNvSpPr>
                          <a:spLocks/>
                        </wps:cNvSpPr>
                        <wps:spPr bwMode="auto">
                          <a:xfrm>
                            <a:off x="784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73"/>
                        <wps:cNvSpPr>
                          <a:spLocks/>
                        </wps:cNvSpPr>
                        <wps:spPr bwMode="auto">
                          <a:xfrm>
                            <a:off x="792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72"/>
                        <wps:cNvSpPr>
                          <a:spLocks/>
                        </wps:cNvSpPr>
                        <wps:spPr bwMode="auto">
                          <a:xfrm>
                            <a:off x="796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71"/>
                        <wps:cNvSpPr>
                          <a:spLocks/>
                        </wps:cNvSpPr>
                        <wps:spPr bwMode="auto">
                          <a:xfrm>
                            <a:off x="7994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70"/>
                        <wps:cNvSpPr>
                          <a:spLocks/>
                        </wps:cNvSpPr>
                        <wps:spPr bwMode="auto">
                          <a:xfrm>
                            <a:off x="804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D05C4F" id="Group 69" o:spid="_x0000_s1026" style="position:absolute;margin-left:390.75pt;margin-top:759.8pt;width:12.85pt;height:28.15pt;z-index:-251662848;mso-position-horizontal-relative:page;mso-position-vertical-relative:page" coordorigin="7815,15196" coordsize="25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">
                <v:shape id="Freeform 74" o:spid="_x0000_s1027" style="position:absolute;left:784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v:shape id="Freeform 73" o:spid="_x0000_s1028" style="position:absolute;left:792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72" o:spid="_x0000_s1029" style="position:absolute;left:796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71" o:spid="_x0000_s1030" style="position:absolute;left:7994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70" o:spid="_x0000_s1031" style="position:absolute;left:804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page">
                  <wp:posOffset>5135245</wp:posOffset>
                </wp:positionH>
                <wp:positionV relativeFrom="page">
                  <wp:posOffset>9649460</wp:posOffset>
                </wp:positionV>
                <wp:extent cx="163195" cy="357505"/>
                <wp:effectExtent l="1270" t="635" r="6985" b="3810"/>
                <wp:wrapNone/>
                <wp:docPr id="164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" cy="357505"/>
                          <a:chOff x="8087" y="15196"/>
                          <a:chExt cx="257" cy="563"/>
                        </a:xfrm>
                      </wpg:grpSpPr>
                      <wps:wsp>
                        <wps:cNvPr id="165" name="Freeform 68"/>
                        <wps:cNvSpPr>
                          <a:spLocks/>
                        </wps:cNvSpPr>
                        <wps:spPr bwMode="auto">
                          <a:xfrm>
                            <a:off x="811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67"/>
                        <wps:cNvSpPr>
                          <a:spLocks/>
                        </wps:cNvSpPr>
                        <wps:spPr bwMode="auto">
                          <a:xfrm>
                            <a:off x="819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66"/>
                        <wps:cNvSpPr>
                          <a:spLocks/>
                        </wps:cNvSpPr>
                        <wps:spPr bwMode="auto">
                          <a:xfrm>
                            <a:off x="8232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65"/>
                        <wps:cNvSpPr>
                          <a:spLocks/>
                        </wps:cNvSpPr>
                        <wps:spPr bwMode="auto">
                          <a:xfrm>
                            <a:off x="826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64"/>
                        <wps:cNvSpPr>
                          <a:spLocks/>
                        </wps:cNvSpPr>
                        <wps:spPr bwMode="auto">
                          <a:xfrm>
                            <a:off x="830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63"/>
                        <wps:cNvSpPr>
                          <a:spLocks/>
                        </wps:cNvSpPr>
                        <wps:spPr bwMode="auto">
                          <a:xfrm>
                            <a:off x="833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3FBF70" id="Group 62" o:spid="_x0000_s1026" style="position:absolute;margin-left:404.35pt;margin-top:759.8pt;width:12.85pt;height:28.15pt;z-index:-251661824;mso-position-horizontal-relative:page;mso-position-vertical-relative:page" coordorigin="8087,15196" coordsize="25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">
                <v:shape id="Freeform 68" o:spid="_x0000_s1027" style="position:absolute;left:811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v:shape id="Freeform 67" o:spid="_x0000_s1028" style="position:absolute;left:819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" path="m,l,510e" filled="f" strokeweight=".33528mm">
                  <v:path arrowok="t" o:connecttype="custom" o:connectlocs="0,15222;0,15732" o:connectangles="0,0"/>
                </v:shape>
                <v:shape id="Freeform 66" o:spid="_x0000_s1029" style="position:absolute;left:8232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65" o:spid="_x0000_s1030" style="position:absolute;left:826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" path="m,l,510e" filled="f" strokeweight=".33528mm">
                  <v:path arrowok="t" o:connecttype="custom" o:connectlocs="0,15222;0,15732" o:connectangles="0,0"/>
                </v:shape>
                <v:shape id="Freeform 64" o:spid="_x0000_s1031" style="position:absolute;left:830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63" o:spid="_x0000_s1032" style="position:absolute;left:833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5329555</wp:posOffset>
                </wp:positionH>
                <wp:positionV relativeFrom="page">
                  <wp:posOffset>9649460</wp:posOffset>
                </wp:positionV>
                <wp:extent cx="141605" cy="357505"/>
                <wp:effectExtent l="5080" t="635" r="5715" b="3810"/>
                <wp:wrapNone/>
                <wp:docPr id="158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357505"/>
                          <a:chOff x="8393" y="15196"/>
                          <a:chExt cx="223" cy="563"/>
                        </a:xfrm>
                      </wpg:grpSpPr>
                      <wps:wsp>
                        <wps:cNvPr id="159" name="Freeform 61"/>
                        <wps:cNvSpPr>
                          <a:spLocks/>
                        </wps:cNvSpPr>
                        <wps:spPr bwMode="auto">
                          <a:xfrm>
                            <a:off x="842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60"/>
                        <wps:cNvSpPr>
                          <a:spLocks/>
                        </wps:cNvSpPr>
                        <wps:spPr bwMode="auto">
                          <a:xfrm>
                            <a:off x="848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59"/>
                        <wps:cNvSpPr>
                          <a:spLocks/>
                        </wps:cNvSpPr>
                        <wps:spPr bwMode="auto">
                          <a:xfrm>
                            <a:off x="8539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58"/>
                        <wps:cNvSpPr>
                          <a:spLocks/>
                        </wps:cNvSpPr>
                        <wps:spPr bwMode="auto">
                          <a:xfrm>
                            <a:off x="857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57"/>
                        <wps:cNvSpPr>
                          <a:spLocks/>
                        </wps:cNvSpPr>
                        <wps:spPr bwMode="auto">
                          <a:xfrm>
                            <a:off x="860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AE0B9" id="Group 56" o:spid="_x0000_s1026" style="position:absolute;margin-left:419.65pt;margin-top:759.8pt;width:11.15pt;height:28.15pt;z-index:-251660800;mso-position-horizontal-relative:page;mso-position-vertical-relative:page" coordorigin="8393,15196" coordsize="22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">
                <v:shape id="Freeform 61" o:spid="_x0000_s1027" style="position:absolute;left:842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" path="m,l,510e" filled="f" strokeweight=".93528mm">
                  <v:path arrowok="t" o:connecttype="custom" o:connectlocs="0,15222;0,15732" o:connectangles="0,0"/>
                </v:shape>
                <v:shape id="Freeform 60" o:spid="_x0000_s1028" style="position:absolute;left:848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" path="m,l,510e" filled="f" strokeweight=".93528mm">
                  <v:path arrowok="t" o:connecttype="custom" o:connectlocs="0,15222;0,15732" o:connectangles="0,0"/>
                </v:shape>
                <v:shape id="Freeform 59" o:spid="_x0000_s1029" style="position:absolute;left:8539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58" o:spid="_x0000_s1030" style="position:absolute;left:857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57" o:spid="_x0000_s1031" style="position:absolute;left:860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5502275</wp:posOffset>
                </wp:positionH>
                <wp:positionV relativeFrom="page">
                  <wp:posOffset>9649460</wp:posOffset>
                </wp:positionV>
                <wp:extent cx="163195" cy="357505"/>
                <wp:effectExtent l="6350" t="635" r="1905" b="3810"/>
                <wp:wrapNone/>
                <wp:docPr id="152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" cy="357505"/>
                          <a:chOff x="8665" y="15196"/>
                          <a:chExt cx="257" cy="563"/>
                        </a:xfrm>
                      </wpg:grpSpPr>
                      <wps:wsp>
                        <wps:cNvPr id="153" name="Freeform 55"/>
                        <wps:cNvSpPr>
                          <a:spLocks/>
                        </wps:cNvSpPr>
                        <wps:spPr bwMode="auto">
                          <a:xfrm>
                            <a:off x="8692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54"/>
                        <wps:cNvSpPr>
                          <a:spLocks/>
                        </wps:cNvSpPr>
                        <wps:spPr bwMode="auto">
                          <a:xfrm>
                            <a:off x="876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53"/>
                        <wps:cNvSpPr>
                          <a:spLocks/>
                        </wps:cNvSpPr>
                        <wps:spPr bwMode="auto">
                          <a:xfrm>
                            <a:off x="881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52"/>
                        <wps:cNvSpPr>
                          <a:spLocks/>
                        </wps:cNvSpPr>
                        <wps:spPr bwMode="auto">
                          <a:xfrm>
                            <a:off x="8862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51"/>
                        <wps:cNvSpPr>
                          <a:spLocks/>
                        </wps:cNvSpPr>
                        <wps:spPr bwMode="auto">
                          <a:xfrm>
                            <a:off x="891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4E5639" id="Group 50" o:spid="_x0000_s1026" style="position:absolute;margin-left:433.25pt;margin-top:759.8pt;width:12.85pt;height:28.15pt;z-index:-251659776;mso-position-horizontal-relative:page;mso-position-vertical-relative:page" coordorigin="8665,15196" coordsize="25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">
                <v:shape id="Freeform 55" o:spid="_x0000_s1027" style="position:absolute;left:8692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v:shape id="Freeform 54" o:spid="_x0000_s1028" style="position:absolute;left:876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" path="m,l,510e" filled="f" strokeweight=".93528mm">
                  <v:path arrowok="t" o:connecttype="custom" o:connectlocs="0,15222;0,15732" o:connectangles="0,0"/>
                </v:shape>
                <v:shape id="Freeform 53" o:spid="_x0000_s1029" style="position:absolute;left:881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" path="m,l,510e" filled="f" strokeweight=".33528mm">
                  <v:path arrowok="t" o:connecttype="custom" o:connectlocs="0,15222;0,15732" o:connectangles="0,0"/>
                </v:shape>
                <v:shape id="Freeform 52" o:spid="_x0000_s1030" style="position:absolute;left:8862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v:shape id="Freeform 51" o:spid="_x0000_s1031" style="position:absolute;left:891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9649460</wp:posOffset>
                </wp:positionV>
                <wp:extent cx="76835" cy="357505"/>
                <wp:effectExtent l="635" t="635" r="8255" b="3810"/>
                <wp:wrapNone/>
                <wp:docPr id="148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835" cy="357505"/>
                          <a:chOff x="8971" y="15196"/>
                          <a:chExt cx="121" cy="563"/>
                        </a:xfrm>
                      </wpg:grpSpPr>
                      <wps:wsp>
                        <wps:cNvPr id="149" name="Freeform 49"/>
                        <wps:cNvSpPr>
                          <a:spLocks/>
                        </wps:cNvSpPr>
                        <wps:spPr bwMode="auto">
                          <a:xfrm>
                            <a:off x="898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48"/>
                        <wps:cNvSpPr>
                          <a:spLocks/>
                        </wps:cNvSpPr>
                        <wps:spPr bwMode="auto">
                          <a:xfrm>
                            <a:off x="901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47"/>
                        <wps:cNvSpPr>
                          <a:spLocks/>
                        </wps:cNvSpPr>
                        <wps:spPr bwMode="auto">
                          <a:xfrm>
                            <a:off x="906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59E54" id="Group 46" o:spid="_x0000_s1026" style="position:absolute;margin-left:448.55pt;margin-top:759.8pt;width:6.05pt;height:28.15pt;z-index:-251658752;mso-position-horizontal-relative:page;mso-position-vertical-relative:page" coordorigin="8971,15196" coordsize="121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">
                <v:shape id="Freeform 49" o:spid="_x0000_s1027" style="position:absolute;left:898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48" o:spid="_x0000_s1028" style="position:absolute;left:901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" path="m,l,510e" filled="f" strokeweight=".33528mm">
                  <v:path arrowok="t" o:connecttype="custom" o:connectlocs="0,15222;0,15732" o:connectangles="0,0"/>
                </v:shape>
                <v:shape id="Freeform 47" o:spid="_x0000_s1029" style="position:absolute;left:906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5782945</wp:posOffset>
                </wp:positionH>
                <wp:positionV relativeFrom="page">
                  <wp:posOffset>9649460</wp:posOffset>
                </wp:positionV>
                <wp:extent cx="55245" cy="357505"/>
                <wp:effectExtent l="1270" t="635" r="635" b="3810"/>
                <wp:wrapNone/>
                <wp:docPr id="145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45" cy="357505"/>
                          <a:chOff x="9107" y="15196"/>
                          <a:chExt cx="87" cy="563"/>
                        </a:xfrm>
                      </wpg:grpSpPr>
                      <wps:wsp>
                        <wps:cNvPr id="146" name="Freeform 45"/>
                        <wps:cNvSpPr>
                          <a:spLocks/>
                        </wps:cNvSpPr>
                        <wps:spPr bwMode="auto">
                          <a:xfrm>
                            <a:off x="9134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44"/>
                        <wps:cNvSpPr>
                          <a:spLocks/>
                        </wps:cNvSpPr>
                        <wps:spPr bwMode="auto">
                          <a:xfrm>
                            <a:off x="918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D9AA2" id="Group 43" o:spid="_x0000_s1026" style="position:absolute;margin-left:455.35pt;margin-top:759.8pt;width:4.35pt;height:28.15pt;z-index:-251657728;mso-position-horizontal-relative:page;mso-position-vertical-relative:page" coordorigin="9107,151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">
                <v:shape id="Freeform 45" o:spid="_x0000_s1027" style="position:absolute;left:9134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" path="m,l,510e" filled="f" strokeweight=".93528mm">
                  <v:path arrowok="t" o:connecttype="custom" o:connectlocs="0,15222;0,15732" o:connectangles="0,0"/>
                </v:shape>
                <v:shape id="Freeform 44" o:spid="_x0000_s1028" style="position:absolute;left:918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5869305</wp:posOffset>
                </wp:positionH>
                <wp:positionV relativeFrom="page">
                  <wp:posOffset>9649460</wp:posOffset>
                </wp:positionV>
                <wp:extent cx="141605" cy="357505"/>
                <wp:effectExtent l="1905" t="635" r="8890" b="3810"/>
                <wp:wrapNone/>
                <wp:docPr id="13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357505"/>
                          <a:chOff x="9243" y="15196"/>
                          <a:chExt cx="223" cy="563"/>
                        </a:xfrm>
                      </wpg:grpSpPr>
                      <wps:wsp>
                        <wps:cNvPr id="140" name="Freeform 42"/>
                        <wps:cNvSpPr>
                          <a:spLocks/>
                        </wps:cNvSpPr>
                        <wps:spPr bwMode="auto">
                          <a:xfrm>
                            <a:off x="925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41"/>
                        <wps:cNvSpPr>
                          <a:spLocks/>
                        </wps:cNvSpPr>
                        <wps:spPr bwMode="auto">
                          <a:xfrm>
                            <a:off x="9304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40"/>
                        <wps:cNvSpPr>
                          <a:spLocks/>
                        </wps:cNvSpPr>
                        <wps:spPr bwMode="auto">
                          <a:xfrm>
                            <a:off x="935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39"/>
                        <wps:cNvSpPr>
                          <a:spLocks/>
                        </wps:cNvSpPr>
                        <wps:spPr bwMode="auto">
                          <a:xfrm>
                            <a:off x="940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38"/>
                        <wps:cNvSpPr>
                          <a:spLocks/>
                        </wps:cNvSpPr>
                        <wps:spPr bwMode="auto">
                          <a:xfrm>
                            <a:off x="945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EACBE" id="Group 37" o:spid="_x0000_s1026" style="position:absolute;margin-left:462.15pt;margin-top:759.8pt;width:11.15pt;height:28.15pt;z-index:-251656704;mso-position-horizontal-relative:page;mso-position-vertical-relative:page" coordorigin="9243,15196" coordsize="22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">
                <v:shape id="Freeform 42" o:spid="_x0000_s1027" style="position:absolute;left:925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" path="m,l,510e" filled="f" strokeweight=".33528mm">
                  <v:path arrowok="t" o:connecttype="custom" o:connectlocs="0,15222;0,15732" o:connectangles="0,0"/>
                </v:shape>
                <v:shape id="Freeform 41" o:spid="_x0000_s1028" style="position:absolute;left:9304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v:shape id="Freeform 40" o:spid="_x0000_s1029" style="position:absolute;left:935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39" o:spid="_x0000_s1030" style="position:absolute;left:940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" path="m,l,510e" filled="f" strokeweight=".93528mm">
                  <v:path arrowok="t" o:connecttype="custom" o:connectlocs="0,15222;0,15732" o:connectangles="0,0"/>
                </v:shape>
                <v:shape id="Freeform 38" o:spid="_x0000_s1031" style="position:absolute;left:945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6042660</wp:posOffset>
                </wp:positionH>
                <wp:positionV relativeFrom="page">
                  <wp:posOffset>9649460</wp:posOffset>
                </wp:positionV>
                <wp:extent cx="120015" cy="357505"/>
                <wp:effectExtent l="3810" t="635" r="0" b="3810"/>
                <wp:wrapNone/>
                <wp:docPr id="133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" cy="357505"/>
                          <a:chOff x="9516" y="15196"/>
                          <a:chExt cx="189" cy="563"/>
                        </a:xfrm>
                      </wpg:grpSpPr>
                      <wps:wsp>
                        <wps:cNvPr id="134" name="Freeform 36"/>
                        <wps:cNvSpPr>
                          <a:spLocks/>
                        </wps:cNvSpPr>
                        <wps:spPr bwMode="auto">
                          <a:xfrm>
                            <a:off x="952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35"/>
                        <wps:cNvSpPr>
                          <a:spLocks/>
                        </wps:cNvSpPr>
                        <wps:spPr bwMode="auto">
                          <a:xfrm>
                            <a:off x="957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34"/>
                        <wps:cNvSpPr>
                          <a:spLocks/>
                        </wps:cNvSpPr>
                        <wps:spPr bwMode="auto">
                          <a:xfrm>
                            <a:off x="962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33"/>
                        <wps:cNvSpPr>
                          <a:spLocks/>
                        </wps:cNvSpPr>
                        <wps:spPr bwMode="auto">
                          <a:xfrm>
                            <a:off x="966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32"/>
                        <wps:cNvSpPr>
                          <a:spLocks/>
                        </wps:cNvSpPr>
                        <wps:spPr bwMode="auto">
                          <a:xfrm>
                            <a:off x="969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7336B" id="Group 31" o:spid="_x0000_s1026" style="position:absolute;margin-left:475.8pt;margin-top:759.8pt;width:9.45pt;height:28.15pt;z-index:-251655680;mso-position-horizontal-relative:page;mso-position-vertical-relative:page" coordorigin="9516,151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">
                <v:shape id="Freeform 36" o:spid="_x0000_s1027" style="position:absolute;left:952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35" o:spid="_x0000_s1028" style="position:absolute;left:957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v:shape id="Freeform 34" o:spid="_x0000_s1029" style="position:absolute;left:962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33" o:spid="_x0000_s1030" style="position:absolute;left:966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32" o:spid="_x0000_s1031" style="position:absolute;left:969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6193790</wp:posOffset>
                </wp:positionH>
                <wp:positionV relativeFrom="page">
                  <wp:posOffset>9649460</wp:posOffset>
                </wp:positionV>
                <wp:extent cx="98425" cy="357505"/>
                <wp:effectExtent l="2540" t="635" r="3810" b="3810"/>
                <wp:wrapNone/>
                <wp:docPr id="129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425" cy="357505"/>
                          <a:chOff x="9754" y="15196"/>
                          <a:chExt cx="155" cy="563"/>
                        </a:xfrm>
                      </wpg:grpSpPr>
                      <wps:wsp>
                        <wps:cNvPr id="130" name="Freeform 30"/>
                        <wps:cNvSpPr>
                          <a:spLocks/>
                        </wps:cNvSpPr>
                        <wps:spPr bwMode="auto">
                          <a:xfrm>
                            <a:off x="978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29"/>
                        <wps:cNvSpPr>
                          <a:spLocks/>
                        </wps:cNvSpPr>
                        <wps:spPr bwMode="auto">
                          <a:xfrm>
                            <a:off x="983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28"/>
                        <wps:cNvSpPr>
                          <a:spLocks/>
                        </wps:cNvSpPr>
                        <wps:spPr bwMode="auto">
                          <a:xfrm>
                            <a:off x="9882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C8B1C" id="Group 27" o:spid="_x0000_s1026" style="position:absolute;margin-left:487.7pt;margin-top:759.8pt;width:7.75pt;height:28.15pt;z-index:-251654656;mso-position-horizontal-relative:page;mso-position-vertical-relative:page" coordorigin="9754,15196" coordsize="15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">
                <v:shape id="Freeform 30" o:spid="_x0000_s1027" style="position:absolute;left:978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" path="m,l,510e" filled="f" strokeweight=".93528mm">
                  <v:path arrowok="t" o:connecttype="custom" o:connectlocs="0,15222;0,15732" o:connectangles="0,0"/>
                </v:shape>
                <v:shape id="Freeform 29" o:spid="_x0000_s1028" style="position:absolute;left:983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28" o:spid="_x0000_s1029" style="position:absolute;left:9882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page">
                  <wp:posOffset>6301740</wp:posOffset>
                </wp:positionH>
                <wp:positionV relativeFrom="page">
                  <wp:posOffset>9649460</wp:posOffset>
                </wp:positionV>
                <wp:extent cx="76835" cy="357505"/>
                <wp:effectExtent l="5715" t="635" r="3175" b="3810"/>
                <wp:wrapNone/>
                <wp:docPr id="126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835" cy="357505"/>
                          <a:chOff x="9924" y="15196"/>
                          <a:chExt cx="121" cy="563"/>
                        </a:xfrm>
                      </wpg:grpSpPr>
                      <wps:wsp>
                        <wps:cNvPr id="127" name="Freeform 26"/>
                        <wps:cNvSpPr>
                          <a:spLocks/>
                        </wps:cNvSpPr>
                        <wps:spPr bwMode="auto">
                          <a:xfrm>
                            <a:off x="995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25"/>
                        <wps:cNvSpPr>
                          <a:spLocks/>
                        </wps:cNvSpPr>
                        <wps:spPr bwMode="auto">
                          <a:xfrm>
                            <a:off x="1001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53EBCC" id="Group 24" o:spid="_x0000_s1026" style="position:absolute;margin-left:496.2pt;margin-top:759.8pt;width:6.05pt;height:28.15pt;z-index:-251653632;mso-position-horizontal-relative:page;mso-position-vertical-relative:page" coordorigin="9924,15196" coordsize="121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">
                <v:shape id="Freeform 26" o:spid="_x0000_s1027" style="position:absolute;left:995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v:shape id="Freeform 25" o:spid="_x0000_s1028" style="position:absolute;left:1001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page">
                  <wp:posOffset>6409690</wp:posOffset>
                </wp:positionH>
                <wp:positionV relativeFrom="page">
                  <wp:posOffset>9649460</wp:posOffset>
                </wp:positionV>
                <wp:extent cx="120015" cy="357505"/>
                <wp:effectExtent l="8890" t="635" r="4445" b="3810"/>
                <wp:wrapNone/>
                <wp:docPr id="12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" cy="357505"/>
                          <a:chOff x="10094" y="15196"/>
                          <a:chExt cx="189" cy="563"/>
                        </a:xfrm>
                      </wpg:grpSpPr>
                      <wps:wsp>
                        <wps:cNvPr id="121" name="Freeform 23"/>
                        <wps:cNvSpPr>
                          <a:spLocks/>
                        </wps:cNvSpPr>
                        <wps:spPr bwMode="auto">
                          <a:xfrm>
                            <a:off x="1010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22"/>
                        <wps:cNvSpPr>
                          <a:spLocks/>
                        </wps:cNvSpPr>
                        <wps:spPr bwMode="auto">
                          <a:xfrm>
                            <a:off x="1013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21"/>
                        <wps:cNvSpPr>
                          <a:spLocks/>
                        </wps:cNvSpPr>
                        <wps:spPr bwMode="auto">
                          <a:xfrm>
                            <a:off x="10171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20"/>
                        <wps:cNvSpPr>
                          <a:spLocks/>
                        </wps:cNvSpPr>
                        <wps:spPr bwMode="auto">
                          <a:xfrm>
                            <a:off x="10222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9"/>
                        <wps:cNvSpPr>
                          <a:spLocks/>
                        </wps:cNvSpPr>
                        <wps:spPr bwMode="auto">
                          <a:xfrm>
                            <a:off x="10273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C0E4A" id="Group 18" o:spid="_x0000_s1026" style="position:absolute;margin-left:504.7pt;margin-top:759.8pt;width:9.45pt;height:28.15pt;z-index:-251652608;mso-position-horizontal-relative:page;mso-position-vertical-relative:page" coordorigin="10094,151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">
                <v:shape id="Freeform 23" o:spid="_x0000_s1027" style="position:absolute;left:1010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22" o:spid="_x0000_s1028" style="position:absolute;left:1013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21" o:spid="_x0000_s1029" style="position:absolute;left:10171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20" o:spid="_x0000_s1030" style="position:absolute;left:10222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" path="m,l,510e" filled="f" strokeweight=".93528mm">
                  <v:path arrowok="t" o:connecttype="custom" o:connectlocs="0,15222;0,15732" o:connectangles="0,0"/>
                </v:shape>
                <v:shape id="Freeform 19" o:spid="_x0000_s1031" style="position:absolute;left:10273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page">
                  <wp:posOffset>6560820</wp:posOffset>
                </wp:positionH>
                <wp:positionV relativeFrom="page">
                  <wp:posOffset>9649460</wp:posOffset>
                </wp:positionV>
                <wp:extent cx="98425" cy="357505"/>
                <wp:effectExtent l="7620" t="635" r="8255" b="3810"/>
                <wp:wrapNone/>
                <wp:docPr id="11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425" cy="357505"/>
                          <a:chOff x="10332" y="15196"/>
                          <a:chExt cx="155" cy="563"/>
                        </a:xfrm>
                      </wpg:grpSpPr>
                      <wps:wsp>
                        <wps:cNvPr id="116" name="Freeform 17"/>
                        <wps:cNvSpPr>
                          <a:spLocks/>
                        </wps:cNvSpPr>
                        <wps:spPr bwMode="auto">
                          <a:xfrm>
                            <a:off x="1035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6"/>
                        <wps:cNvSpPr>
                          <a:spLocks/>
                        </wps:cNvSpPr>
                        <wps:spPr bwMode="auto">
                          <a:xfrm>
                            <a:off x="10410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5"/>
                        <wps:cNvSpPr>
                          <a:spLocks/>
                        </wps:cNvSpPr>
                        <wps:spPr bwMode="auto">
                          <a:xfrm>
                            <a:off x="10444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4"/>
                        <wps:cNvSpPr>
                          <a:spLocks/>
                        </wps:cNvSpPr>
                        <wps:spPr bwMode="auto">
                          <a:xfrm>
                            <a:off x="10478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309FA0" id="Group 13" o:spid="_x0000_s1026" style="position:absolute;margin-left:516.6pt;margin-top:759.8pt;width:7.75pt;height:28.15pt;z-index:-251651584;mso-position-horizontal-relative:page;mso-position-vertical-relative:page" coordorigin="10332,15196" coordsize="15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">
                <v:shape id="Freeform 17" o:spid="_x0000_s1027" style="position:absolute;left:1035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v:shape id="Freeform 16" o:spid="_x0000_s1028" style="position:absolute;left:10410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v:shape id="Freeform 15" o:spid="_x0000_s1029" style="position:absolute;left:10444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" path="m,l,510e" filled="f" strokeweight=".33528mm">
                  <v:path arrowok="t" o:connecttype="custom" o:connectlocs="0,15222;0,15732" o:connectangles="0,0"/>
                </v:shape>
                <v:shape id="Freeform 14" o:spid="_x0000_s1030" style="position:absolute;left:10478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page">
                  <wp:posOffset>6690360</wp:posOffset>
                </wp:positionH>
                <wp:positionV relativeFrom="page">
                  <wp:posOffset>9649460</wp:posOffset>
                </wp:positionV>
                <wp:extent cx="55245" cy="357505"/>
                <wp:effectExtent l="3810" t="635" r="7620" b="3810"/>
                <wp:wrapNone/>
                <wp:docPr id="11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45" cy="357505"/>
                          <a:chOff x="10536" y="15196"/>
                          <a:chExt cx="87" cy="563"/>
                        </a:xfrm>
                      </wpg:grpSpPr>
                      <wps:wsp>
                        <wps:cNvPr id="113" name="Freeform 12"/>
                        <wps:cNvSpPr>
                          <a:spLocks/>
                        </wps:cNvSpPr>
                        <wps:spPr bwMode="auto">
                          <a:xfrm>
                            <a:off x="1054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"/>
                        <wps:cNvSpPr>
                          <a:spLocks/>
                        </wps:cNvSpPr>
                        <wps:spPr bwMode="auto">
                          <a:xfrm>
                            <a:off x="10597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5FF62" id="Group 10" o:spid="_x0000_s1026" style="position:absolute;margin-left:526.8pt;margin-top:759.8pt;width:4.35pt;height:28.15pt;z-index:-251650560;mso-position-horizontal-relative:page;mso-position-vertical-relative:page" coordorigin="10536,151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">
                <v:shape id="Freeform 12" o:spid="_x0000_s1027" style="position:absolute;left:1054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" path="m,l,510e" filled="f" strokeweight=".33528mm">
                  <v:path arrowok="t" o:connecttype="custom" o:connectlocs="0,15222;0,15732" o:connectangles="0,0"/>
                </v:shape>
                <v:shape id="Freeform 11" o:spid="_x0000_s1028" style="position:absolute;left:10597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" path="m,l,510e" filled="f" strokeweight=".9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page">
                  <wp:posOffset>6755130</wp:posOffset>
                </wp:positionH>
                <wp:positionV relativeFrom="page">
                  <wp:posOffset>9649460</wp:posOffset>
                </wp:positionV>
                <wp:extent cx="55245" cy="357505"/>
                <wp:effectExtent l="1905" t="635" r="9525" b="3810"/>
                <wp:wrapNone/>
                <wp:docPr id="10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45" cy="357505"/>
                          <a:chOff x="10638" y="15196"/>
                          <a:chExt cx="87" cy="563"/>
                        </a:xfrm>
                      </wpg:grpSpPr>
                      <wps:wsp>
                        <wps:cNvPr id="110" name="Freeform 9"/>
                        <wps:cNvSpPr>
                          <a:spLocks/>
                        </wps:cNvSpPr>
                        <wps:spPr bwMode="auto">
                          <a:xfrm>
                            <a:off x="10665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33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8"/>
                        <wps:cNvSpPr>
                          <a:spLocks/>
                        </wps:cNvSpPr>
                        <wps:spPr bwMode="auto">
                          <a:xfrm>
                            <a:off x="10716" y="15222"/>
                            <a:ext cx="0" cy="510"/>
                          </a:xfrm>
                          <a:custGeom>
                            <a:avLst/>
                            <a:gdLst>
                              <a:gd name="T0" fmla="+- 0 15222 15222"/>
                              <a:gd name="T1" fmla="*/ 15222 h 510"/>
                              <a:gd name="T2" fmla="+- 0 15732 15222"/>
                              <a:gd name="T3" fmla="*/ 15732 h 5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120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88408" id="Group 7" o:spid="_x0000_s1026" style="position:absolute;margin-left:531.9pt;margin-top:759.8pt;width:4.35pt;height:28.15pt;z-index:-251649536;mso-position-horizontal-relative:page;mso-position-vertical-relative:page" coordorigin="10638,151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">
                <v:shape id="Freeform 9" o:spid="_x0000_s1027" style="position:absolute;left:10665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" path="m,l,510e" filled="f" strokeweight=".93528mm">
                  <v:path arrowok="t" o:connecttype="custom" o:connectlocs="0,15222;0,15732" o:connectangles="0,0"/>
                </v:shape>
                <v:shape id="Freeform 8" o:spid="_x0000_s1028" style="position:absolute;left:10716;top:152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" path="m,l,510e" filled="f" strokeweight=".33528mm">
                  <v:path arrowok="t" o:connecttype="custom" o:connectlocs="0,15222;0,15732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781050" cy="762000"/>
            <wp:effectExtent l="0" t="0" r="0" b="0"/>
            <wp:docPr id="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955" w:rsidRDefault="00AA3955">
      <w:pPr>
        <w:spacing w:before="7" w:line="180" w:lineRule="exact"/>
        <w:rPr>
          <w:sz w:val="18"/>
          <w:szCs w:val="18"/>
        </w:rPr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81B5D">
      <w:pPr>
        <w:spacing w:before="34"/>
        <w:ind w:left="33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LAMPIRAN</w:t>
      </w:r>
      <w:r>
        <w:rPr>
          <w:rFonts w:ascii="Arial" w:eastAsia="Arial" w:hAnsi="Arial" w:cs="Arial"/>
          <w:b/>
          <w:spacing w:val="10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SURAT</w:t>
      </w:r>
      <w:r>
        <w:rPr>
          <w:rFonts w:ascii="Arial" w:eastAsia="Arial" w:hAnsi="Arial" w:cs="Arial"/>
          <w:b/>
          <w:spacing w:val="7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IZIN</w:t>
      </w:r>
      <w:r>
        <w:rPr>
          <w:rFonts w:ascii="Arial" w:eastAsia="Arial" w:hAnsi="Arial" w:cs="Arial"/>
          <w:b/>
          <w:spacing w:val="8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USAHA</w:t>
      </w:r>
      <w:r>
        <w:rPr>
          <w:rFonts w:ascii="Arial" w:eastAsia="Arial" w:hAnsi="Arial" w:cs="Arial"/>
          <w:b/>
          <w:spacing w:val="7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PERIKANAN</w:t>
      </w:r>
      <w:r>
        <w:rPr>
          <w:rFonts w:ascii="Arial" w:eastAsia="Arial" w:hAnsi="Arial" w:cs="Arial"/>
          <w:b/>
          <w:spacing w:val="12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PERSEORANGAN</w:t>
      </w:r>
      <w:r>
        <w:rPr>
          <w:rFonts w:ascii="Arial" w:eastAsia="Arial" w:hAnsi="Arial" w:cs="Arial"/>
          <w:b/>
          <w:spacing w:val="16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()</w:t>
      </w:r>
      <w:r>
        <w:rPr>
          <w:rFonts w:ascii="Arial" w:eastAsia="Arial" w:hAnsi="Arial" w:cs="Arial"/>
          <w:b/>
          <w:position w:val="1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spacing w:val="35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</w:rPr>
        <w:t>Hal 1 dari 2</w:t>
      </w:r>
    </w:p>
    <w:p w:rsidR="00AA3955" w:rsidRDefault="00A81B5D">
      <w:pPr>
        <w:spacing w:before="29"/>
        <w:ind w:left="33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sz w:val="19"/>
          <w:szCs w:val="19"/>
        </w:rPr>
        <w:t>NO.</w:t>
      </w:r>
      <w:r>
        <w:rPr>
          <w:rFonts w:ascii="Arial" w:eastAsia="Arial" w:hAnsi="Arial" w:cs="Arial"/>
          <w:b/>
          <w:spacing w:val="15"/>
          <w:sz w:val="19"/>
          <w:szCs w:val="19"/>
        </w:rPr>
        <w:t xml:space="preserve"> </w:t>
      </w:r>
      <w:r w:rsidR="006A06F4">
        <w:rPr>
          <w:rFonts w:ascii="Arial" w:eastAsia="Arial" w:hAnsi="Arial" w:cs="Arial"/>
          <w:b/>
          <w:w w:val="104"/>
          <w:sz w:val="19"/>
          <w:szCs w:val="19"/>
        </w:rPr>
        <w:t>${v_no_sk}</w:t>
      </w:r>
    </w:p>
    <w:p w:rsidR="00AA3955" w:rsidRDefault="00A81B5D">
      <w:pPr>
        <w:spacing w:before="31" w:line="200" w:lineRule="exact"/>
        <w:ind w:left="33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position w:val="-1"/>
          <w:sz w:val="19"/>
          <w:szCs w:val="19"/>
        </w:rPr>
        <w:t>TGL</w:t>
      </w:r>
      <w:r>
        <w:rPr>
          <w:rFonts w:ascii="Arial" w:eastAsia="Arial" w:hAnsi="Arial" w:cs="Arial"/>
          <w:b/>
          <w:spacing w:val="17"/>
          <w:position w:val="-1"/>
          <w:sz w:val="19"/>
          <w:szCs w:val="19"/>
        </w:rPr>
        <w:t xml:space="preserve"> </w:t>
      </w:r>
      <w:r w:rsidR="006A06F4">
        <w:rPr>
          <w:rFonts w:ascii="Arial" w:eastAsia="Arial" w:hAnsi="Arial" w:cs="Arial"/>
          <w:b/>
          <w:position w:val="-1"/>
          <w:sz w:val="19"/>
          <w:szCs w:val="19"/>
        </w:rPr>
        <w:t>${</w:t>
      </w:r>
      <w:r w:rsidR="00AB5A07">
        <w:rPr>
          <w:rFonts w:ascii="Arial" w:eastAsia="Arial" w:hAnsi="Arial" w:cs="Arial"/>
          <w:b/>
          <w:position w:val="-1"/>
          <w:sz w:val="19"/>
          <w:szCs w:val="19"/>
        </w:rPr>
        <w:t>v_</w:t>
      </w:r>
      <w:bookmarkStart w:id="0" w:name="_GoBack"/>
      <w:bookmarkEnd w:id="0"/>
      <w:r w:rsidR="006A06F4">
        <w:rPr>
          <w:rFonts w:ascii="Arial" w:eastAsia="Arial" w:hAnsi="Arial" w:cs="Arial"/>
          <w:b/>
          <w:position w:val="-1"/>
          <w:sz w:val="19"/>
          <w:szCs w:val="19"/>
        </w:rPr>
        <w:t>tgl_sk}</w:t>
      </w:r>
    </w:p>
    <w:p w:rsidR="00AA3955" w:rsidRDefault="00AA3955">
      <w:pPr>
        <w:spacing w:before="16" w:line="220" w:lineRule="exact"/>
        <w:rPr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"/>
        <w:gridCol w:w="2657"/>
        <w:gridCol w:w="1033"/>
        <w:gridCol w:w="1476"/>
        <w:gridCol w:w="2362"/>
        <w:gridCol w:w="2362"/>
        <w:gridCol w:w="4428"/>
      </w:tblGrid>
      <w:tr w:rsidR="00AA3955">
        <w:trPr>
          <w:trHeight w:hRule="exact" w:val="379"/>
        </w:trPr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25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JENIS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PERIKANAN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7" w:line="160" w:lineRule="exact"/>
              <w:ind w:left="26" w:right="17" w:firstLine="11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UKURAN KAPAL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(GT)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7" w:line="160" w:lineRule="exact"/>
              <w:ind w:left="464" w:right="74" w:hanging="38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JUMLAH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 (UNIT)</w:t>
            </w:r>
          </w:p>
        </w:tc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7" w:line="160" w:lineRule="exact"/>
              <w:ind w:left="295" w:right="286" w:firstLine="53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DAERAH PENANGKAPAN</w:t>
            </w:r>
            <w:r>
              <w:rPr>
                <w:rFonts w:ascii="Arial" w:eastAsia="Arial" w:hAnsi="Arial" w:cs="Arial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IKAN</w:t>
            </w:r>
          </w:p>
        </w:tc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7" w:line="160" w:lineRule="exact"/>
              <w:ind w:left="643" w:right="634" w:firstLine="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PELABUHAN PANGKALAN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5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PELABUHAN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BONGKAR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/ SINGAH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/ MUAT</w:t>
            </w:r>
          </w:p>
        </w:tc>
      </w:tr>
      <w:tr w:rsidR="00AA3955">
        <w:trPr>
          <w:trHeight w:hRule="exact" w:val="600"/>
        </w:trPr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122" w:right="14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121E1">
            <w:pPr>
              <w:spacing w:line="180" w:lineRule="exact"/>
              <w:ind w:left="1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${v_jenis_kpl}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121E1">
            <w:pPr>
              <w:spacing w:line="180" w:lineRule="exact"/>
              <w:ind w:left="28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${v_ukr_kapal}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638" w:right="65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6"/>
              <w:ind w:left="3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Per.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Utara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  <w:p w:rsidR="00AA3955" w:rsidRDefault="00AA3955">
            <w:pPr>
              <w:spacing w:before="5" w:line="100" w:lineRule="exact"/>
              <w:rPr>
                <w:sz w:val="10"/>
                <w:szCs w:val="10"/>
              </w:rPr>
            </w:pPr>
          </w:p>
          <w:p w:rsidR="00AA3955" w:rsidRDefault="00A81B5D">
            <w:pPr>
              <w:ind w:left="3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L.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</w:tc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7" w:line="160" w:lineRule="exact"/>
              <w:ind w:left="10" w:right="10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Dadap,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Karangsong, 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Eretan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(Indramayu)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1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Karangsong,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Eretan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(Indramayu),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Dadap</w:t>
            </w:r>
          </w:p>
        </w:tc>
      </w:tr>
      <w:tr w:rsidR="00AA3955">
        <w:trPr>
          <w:trHeight w:hRule="exact" w:val="600"/>
        </w:trPr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122" w:right="14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1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GILL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NET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28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10-20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638" w:right="65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6"/>
              <w:ind w:left="3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Per.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Utara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  <w:p w:rsidR="00AA3955" w:rsidRDefault="00AA3955">
            <w:pPr>
              <w:spacing w:before="5" w:line="100" w:lineRule="exact"/>
              <w:rPr>
                <w:sz w:val="10"/>
                <w:szCs w:val="10"/>
              </w:rPr>
            </w:pPr>
          </w:p>
          <w:p w:rsidR="00AA3955" w:rsidRDefault="00A81B5D">
            <w:pPr>
              <w:ind w:left="3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L.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</w:tc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before="17" w:line="160" w:lineRule="exact"/>
              <w:ind w:left="10" w:right="10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Dadap,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Karangsong, 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Eretan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(Indramayu)</w:t>
            </w:r>
          </w:p>
        </w:tc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A3955" w:rsidRDefault="00A81B5D">
            <w:pPr>
              <w:spacing w:line="180" w:lineRule="exact"/>
              <w:ind w:left="1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Eretan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(Indramayu),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Dadap,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PP.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Karangsong</w:t>
            </w:r>
          </w:p>
        </w:tc>
      </w:tr>
    </w:tbl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before="16" w:line="220" w:lineRule="exact"/>
        <w:rPr>
          <w:sz w:val="22"/>
          <w:szCs w:val="22"/>
        </w:rPr>
      </w:pPr>
    </w:p>
    <w:p w:rsidR="00AA3955" w:rsidRDefault="00686CE9">
      <w:pPr>
        <w:spacing w:before="39"/>
        <w:ind w:left="914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94AA357" wp14:editId="6F6920BC">
                <wp:simplePos x="0" y="0"/>
                <wp:positionH relativeFrom="column">
                  <wp:posOffset>3321050</wp:posOffset>
                </wp:positionH>
                <wp:positionV relativeFrom="paragraph">
                  <wp:posOffset>92075</wp:posOffset>
                </wp:positionV>
                <wp:extent cx="1552575" cy="1085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CE9" w:rsidRPr="00524D47" w:rsidRDefault="00485366" w:rsidP="00686C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90575" cy="790575"/>
                                  <wp:effectExtent l="0" t="0" r="9525" b="9525"/>
                                  <wp:docPr id="10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0575" cy="79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AA357" id="Text Box 4" o:spid="_x0000_s1027" type="#_x0000_t202" style="position:absolute;left:0;text-align:left;margin-left:261.5pt;margin-top:7.25pt;width:122.25pt;height:85.5pt;z-index:2516771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" filled="f" stroked="f" strokeweight=".5pt">
                <v:textbox style="mso-fit-shape-to-text:t">
                  <w:txbxContent>
                    <w:p w:rsidR="00686CE9" w:rsidRPr="00524D47" w:rsidRDefault="00485366" w:rsidP="00686C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90575" cy="790575"/>
                            <wp:effectExtent l="0" t="0" r="9525" b="9525"/>
                            <wp:docPr id="10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0575" cy="79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1B5D">
        <w:rPr>
          <w:rFonts w:ascii="Arial" w:eastAsia="Arial" w:hAnsi="Arial" w:cs="Arial"/>
          <w:sz w:val="16"/>
          <w:szCs w:val="16"/>
        </w:rPr>
        <w:t>BANDUNG, 27 Agustus 2018</w:t>
      </w:r>
    </w:p>
    <w:p w:rsidR="00AA3955" w:rsidRDefault="00686CE9">
      <w:pPr>
        <w:spacing w:before="16" w:line="260" w:lineRule="auto"/>
        <w:ind w:left="9147" w:right="308"/>
        <w:rPr>
          <w:rFonts w:ascii="Arial" w:eastAsia="Arial" w:hAnsi="Arial" w:cs="Arial"/>
          <w:sz w:val="16"/>
          <w:szCs w:val="16"/>
        </w:rPr>
        <w:sectPr w:rsidR="00AA3955">
          <w:footerReference w:type="default" r:id="rId12"/>
          <w:pgSz w:w="16840" w:h="11920" w:orient="landscape"/>
          <w:pgMar w:top="1080" w:right="1120" w:bottom="280" w:left="740" w:header="0" w:footer="196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6AFD91" wp14:editId="1B8E7D38">
                <wp:simplePos x="0" y="0"/>
                <wp:positionH relativeFrom="column">
                  <wp:posOffset>6245225</wp:posOffset>
                </wp:positionH>
                <wp:positionV relativeFrom="paragraph">
                  <wp:posOffset>255270</wp:posOffset>
                </wp:positionV>
                <wp:extent cx="2028825" cy="9525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CE9" w:rsidRPr="00524D47" w:rsidRDefault="00485366" w:rsidP="00686C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552575" cy="733425"/>
                                  <wp:effectExtent l="0" t="0" r="9525" b="9525"/>
                                  <wp:docPr id="10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257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AFD91" id="Text Box 2" o:spid="_x0000_s1028" type="#_x0000_t202" style="position:absolute;left:0;text-align:left;margin-left:491.75pt;margin-top:20.1pt;width:159.75pt;height:75pt;z-index:251673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" filled="f" stroked="f" strokeweight=".5pt">
                <v:textbox style="mso-fit-shape-to-text:t">
                  <w:txbxContent>
                    <w:p w:rsidR="00686CE9" w:rsidRPr="00524D47" w:rsidRDefault="00485366" w:rsidP="00686C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552575" cy="733425"/>
                            <wp:effectExtent l="0" t="0" r="9525" b="9525"/>
                            <wp:docPr id="10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257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1B5D">
        <w:rPr>
          <w:rFonts w:ascii="Arial" w:eastAsia="Arial" w:hAnsi="Arial" w:cs="Arial"/>
          <w:sz w:val="16"/>
          <w:szCs w:val="16"/>
        </w:rPr>
        <w:t>KEPALA DINAS PENANAMAN MODAL DAN PELAYANAN TERPADU SATU PINTU</w:t>
      </w:r>
    </w:p>
    <w:p w:rsidR="00AA3955" w:rsidRDefault="00AA3955">
      <w:pPr>
        <w:spacing w:before="7" w:line="180" w:lineRule="exact"/>
        <w:rPr>
          <w:sz w:val="18"/>
          <w:szCs w:val="18"/>
        </w:rPr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81B5D">
      <w:pPr>
        <w:spacing w:before="34"/>
        <w:ind w:left="33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LAMPIRAN</w:t>
      </w:r>
      <w:r>
        <w:rPr>
          <w:rFonts w:ascii="Arial" w:eastAsia="Arial" w:hAnsi="Arial" w:cs="Arial"/>
          <w:b/>
          <w:spacing w:val="10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SURAT</w:t>
      </w:r>
      <w:r>
        <w:rPr>
          <w:rFonts w:ascii="Arial" w:eastAsia="Arial" w:hAnsi="Arial" w:cs="Arial"/>
          <w:b/>
          <w:spacing w:val="7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IZIN</w:t>
      </w:r>
      <w:r>
        <w:rPr>
          <w:rFonts w:ascii="Arial" w:eastAsia="Arial" w:hAnsi="Arial" w:cs="Arial"/>
          <w:b/>
          <w:spacing w:val="8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USAHA</w:t>
      </w:r>
      <w:r>
        <w:rPr>
          <w:rFonts w:ascii="Arial" w:eastAsia="Arial" w:hAnsi="Arial" w:cs="Arial"/>
          <w:b/>
          <w:spacing w:val="7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PERIKANAN</w:t>
      </w:r>
      <w:r>
        <w:rPr>
          <w:rFonts w:ascii="Arial" w:eastAsia="Arial" w:hAnsi="Arial" w:cs="Arial"/>
          <w:b/>
          <w:spacing w:val="12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PERSEORANGAN</w:t>
      </w:r>
      <w:r>
        <w:rPr>
          <w:rFonts w:ascii="Arial" w:eastAsia="Arial" w:hAnsi="Arial" w:cs="Arial"/>
          <w:b/>
          <w:spacing w:val="16"/>
          <w:position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  <w:u w:val="single" w:color="000000"/>
        </w:rPr>
        <w:t>()</w:t>
      </w:r>
      <w:r>
        <w:rPr>
          <w:rFonts w:ascii="Arial" w:eastAsia="Arial" w:hAnsi="Arial" w:cs="Arial"/>
          <w:b/>
          <w:position w:val="1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spacing w:val="35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</w:rPr>
        <w:t>Hal 2 dari 2</w:t>
      </w:r>
    </w:p>
    <w:p w:rsidR="00AA3955" w:rsidRDefault="00A81B5D">
      <w:pPr>
        <w:spacing w:before="29"/>
        <w:ind w:left="33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sz w:val="19"/>
          <w:szCs w:val="19"/>
        </w:rPr>
        <w:t>NO.</w:t>
      </w:r>
      <w:r>
        <w:rPr>
          <w:rFonts w:ascii="Arial" w:eastAsia="Arial" w:hAnsi="Arial" w:cs="Arial"/>
          <w:b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w w:val="104"/>
          <w:sz w:val="19"/>
          <w:szCs w:val="19"/>
        </w:rPr>
        <w:t>02.18.04.3298.0099</w:t>
      </w:r>
    </w:p>
    <w:p w:rsidR="00AA3955" w:rsidRDefault="00A81B5D">
      <w:pPr>
        <w:spacing w:before="31"/>
        <w:ind w:left="33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sz w:val="19"/>
          <w:szCs w:val="19"/>
        </w:rPr>
        <w:t>TGL</w:t>
      </w:r>
      <w:r>
        <w:rPr>
          <w:rFonts w:ascii="Arial" w:eastAsia="Arial" w:hAnsi="Arial" w:cs="Arial"/>
          <w:b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sz w:val="19"/>
          <w:szCs w:val="19"/>
        </w:rPr>
        <w:t>27</w:t>
      </w:r>
      <w:r>
        <w:rPr>
          <w:rFonts w:ascii="Arial" w:eastAsia="Arial" w:hAnsi="Arial" w:cs="Arial"/>
          <w:b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sz w:val="19"/>
          <w:szCs w:val="19"/>
        </w:rPr>
        <w:t>Agustus</w:t>
      </w:r>
      <w:r>
        <w:rPr>
          <w:rFonts w:ascii="Arial" w:eastAsia="Arial" w:hAnsi="Arial" w:cs="Arial"/>
          <w:b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w w:val="103"/>
          <w:sz w:val="19"/>
          <w:szCs w:val="19"/>
        </w:rPr>
        <w:t>2018</w:t>
      </w:r>
    </w:p>
    <w:p w:rsidR="00AA3955" w:rsidRDefault="00AA3955">
      <w:pPr>
        <w:spacing w:before="6" w:line="180" w:lineRule="exact"/>
        <w:rPr>
          <w:sz w:val="19"/>
          <w:szCs w:val="19"/>
        </w:rPr>
      </w:pPr>
    </w:p>
    <w:p w:rsidR="00AA3955" w:rsidRDefault="00AA3955">
      <w:pPr>
        <w:spacing w:line="200" w:lineRule="exact"/>
      </w:pPr>
    </w:p>
    <w:p w:rsidR="00AA3955" w:rsidRDefault="00A81B5D">
      <w:pPr>
        <w:spacing w:line="180" w:lineRule="exact"/>
        <w:ind w:left="11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position w:val="-1"/>
          <w:sz w:val="17"/>
          <w:szCs w:val="17"/>
        </w:rPr>
        <w:t>MEMPERHATIKAN</w:t>
      </w:r>
      <w:r>
        <w:rPr>
          <w:rFonts w:ascii="Arial" w:eastAsia="Arial" w:hAnsi="Arial" w:cs="Arial"/>
          <w:spacing w:val="-1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position w:val="-1"/>
          <w:sz w:val="17"/>
          <w:szCs w:val="17"/>
        </w:rPr>
        <w:t>:</w:t>
      </w:r>
    </w:p>
    <w:p w:rsidR="00AA3955" w:rsidRPr="00686CE9" w:rsidRDefault="00AA3955">
      <w:pPr>
        <w:spacing w:before="8" w:line="240" w:lineRule="exact"/>
        <w:rPr>
          <w:sz w:val="24"/>
          <w:szCs w:val="24"/>
          <w:lang w:val="id-ID"/>
        </w:rPr>
      </w:pPr>
    </w:p>
    <w:p w:rsidR="00AA3955" w:rsidRDefault="00485366" w:rsidP="00686CE9">
      <w:pPr>
        <w:spacing w:before="37" w:line="276" w:lineRule="auto"/>
        <w:ind w:left="675"/>
        <w:rPr>
          <w:rFonts w:ascii="Arial" w:eastAsia="Arial" w:hAnsi="Arial" w:cs="Arial"/>
          <w:sz w:val="17"/>
          <w:szCs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>
                <wp:simplePos x="0" y="0"/>
                <wp:positionH relativeFrom="page">
                  <wp:posOffset>803275</wp:posOffset>
                </wp:positionH>
                <wp:positionV relativeFrom="paragraph">
                  <wp:posOffset>69850</wp:posOffset>
                </wp:positionV>
                <wp:extent cx="35560" cy="35560"/>
                <wp:effectExtent l="3175" t="4445" r="8890" b="7620"/>
                <wp:wrapNone/>
                <wp:docPr id="10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560" cy="35560"/>
                          <a:chOff x="1265" y="110"/>
                          <a:chExt cx="56" cy="56"/>
                        </a:xfrm>
                      </wpg:grpSpPr>
                      <wps:wsp>
                        <wps:cNvPr id="108" name="Freeform 5"/>
                        <wps:cNvSpPr>
                          <a:spLocks/>
                        </wps:cNvSpPr>
                        <wps:spPr bwMode="auto">
                          <a:xfrm>
                            <a:off x="1265" y="110"/>
                            <a:ext cx="56" cy="56"/>
                          </a:xfrm>
                          <a:custGeom>
                            <a:avLst/>
                            <a:gdLst>
                              <a:gd name="T0" fmla="+- 0 1321 1265"/>
                              <a:gd name="T1" fmla="*/ T0 w 56"/>
                              <a:gd name="T2" fmla="+- 0 138 110"/>
                              <a:gd name="T3" fmla="*/ 138 h 56"/>
                              <a:gd name="T4" fmla="+- 0 1321 1265"/>
                              <a:gd name="T5" fmla="*/ T4 w 56"/>
                              <a:gd name="T6" fmla="+- 0 132 110"/>
                              <a:gd name="T7" fmla="*/ 132 h 56"/>
                              <a:gd name="T8" fmla="+- 0 1319 1265"/>
                              <a:gd name="T9" fmla="*/ T8 w 56"/>
                              <a:gd name="T10" fmla="+- 0 127 110"/>
                              <a:gd name="T11" fmla="*/ 127 h 56"/>
                              <a:gd name="T12" fmla="+- 0 1317 1265"/>
                              <a:gd name="T13" fmla="*/ T12 w 56"/>
                              <a:gd name="T14" fmla="+- 0 123 110"/>
                              <a:gd name="T15" fmla="*/ 123 h 56"/>
                              <a:gd name="T16" fmla="+- 0 1313 1265"/>
                              <a:gd name="T17" fmla="*/ T16 w 56"/>
                              <a:gd name="T18" fmla="+- 0 118 110"/>
                              <a:gd name="T19" fmla="*/ 118 h 56"/>
                              <a:gd name="T20" fmla="+- 0 1309 1265"/>
                              <a:gd name="T21" fmla="*/ T20 w 56"/>
                              <a:gd name="T22" fmla="+- 0 115 110"/>
                              <a:gd name="T23" fmla="*/ 115 h 56"/>
                              <a:gd name="T24" fmla="+- 0 1305 1265"/>
                              <a:gd name="T25" fmla="*/ T24 w 56"/>
                              <a:gd name="T26" fmla="+- 0 112 110"/>
                              <a:gd name="T27" fmla="*/ 112 h 56"/>
                              <a:gd name="T28" fmla="+- 0 1300 1265"/>
                              <a:gd name="T29" fmla="*/ T28 w 56"/>
                              <a:gd name="T30" fmla="+- 0 110 110"/>
                              <a:gd name="T31" fmla="*/ 110 h 56"/>
                              <a:gd name="T32" fmla="+- 0 1294 1265"/>
                              <a:gd name="T33" fmla="*/ T32 w 56"/>
                              <a:gd name="T34" fmla="+- 0 110 110"/>
                              <a:gd name="T35" fmla="*/ 110 h 56"/>
                              <a:gd name="T36" fmla="+- 0 1289 1265"/>
                              <a:gd name="T37" fmla="*/ T36 w 56"/>
                              <a:gd name="T38" fmla="+- 0 110 110"/>
                              <a:gd name="T39" fmla="*/ 110 h 56"/>
                              <a:gd name="T40" fmla="+- 0 1284 1265"/>
                              <a:gd name="T41" fmla="*/ T40 w 56"/>
                              <a:gd name="T42" fmla="+- 0 111 110"/>
                              <a:gd name="T43" fmla="*/ 111 h 56"/>
                              <a:gd name="T44" fmla="+- 0 1279 1265"/>
                              <a:gd name="T45" fmla="*/ T44 w 56"/>
                              <a:gd name="T46" fmla="+- 0 113 110"/>
                              <a:gd name="T47" fmla="*/ 113 h 56"/>
                              <a:gd name="T48" fmla="+- 0 1274 1265"/>
                              <a:gd name="T49" fmla="*/ T48 w 56"/>
                              <a:gd name="T50" fmla="+- 0 116 110"/>
                              <a:gd name="T51" fmla="*/ 116 h 56"/>
                              <a:gd name="T52" fmla="+- 0 1270 1265"/>
                              <a:gd name="T53" fmla="*/ T52 w 56"/>
                              <a:gd name="T54" fmla="+- 0 122 110"/>
                              <a:gd name="T55" fmla="*/ 122 h 56"/>
                              <a:gd name="T56" fmla="+- 0 1267 1265"/>
                              <a:gd name="T57" fmla="*/ T56 w 56"/>
                              <a:gd name="T58" fmla="+- 0 126 110"/>
                              <a:gd name="T59" fmla="*/ 126 h 56"/>
                              <a:gd name="T60" fmla="+- 0 1265 1265"/>
                              <a:gd name="T61" fmla="*/ T60 w 56"/>
                              <a:gd name="T62" fmla="+- 0 132 110"/>
                              <a:gd name="T63" fmla="*/ 132 h 56"/>
                              <a:gd name="T64" fmla="+- 0 1265 1265"/>
                              <a:gd name="T65" fmla="*/ T64 w 56"/>
                              <a:gd name="T66" fmla="+- 0 137 110"/>
                              <a:gd name="T67" fmla="*/ 137 h 56"/>
                              <a:gd name="T68" fmla="+- 0 1265 1265"/>
                              <a:gd name="T69" fmla="*/ T68 w 56"/>
                              <a:gd name="T70" fmla="+- 0 142 110"/>
                              <a:gd name="T71" fmla="*/ 142 h 56"/>
                              <a:gd name="T72" fmla="+- 0 1266 1265"/>
                              <a:gd name="T73" fmla="*/ T72 w 56"/>
                              <a:gd name="T74" fmla="+- 0 147 110"/>
                              <a:gd name="T75" fmla="*/ 147 h 56"/>
                              <a:gd name="T76" fmla="+- 0 1269 1265"/>
                              <a:gd name="T77" fmla="*/ T76 w 56"/>
                              <a:gd name="T78" fmla="+- 0 152 110"/>
                              <a:gd name="T79" fmla="*/ 152 h 56"/>
                              <a:gd name="T80" fmla="+- 0 1272 1265"/>
                              <a:gd name="T81" fmla="*/ T80 w 56"/>
                              <a:gd name="T82" fmla="+- 0 157 110"/>
                              <a:gd name="T83" fmla="*/ 157 h 56"/>
                              <a:gd name="T84" fmla="+- 0 1277 1265"/>
                              <a:gd name="T85" fmla="*/ T84 w 56"/>
                              <a:gd name="T86" fmla="+- 0 161 110"/>
                              <a:gd name="T87" fmla="*/ 161 h 56"/>
                              <a:gd name="T88" fmla="+- 0 1282 1265"/>
                              <a:gd name="T89" fmla="*/ T88 w 56"/>
                              <a:gd name="T90" fmla="+- 0 164 110"/>
                              <a:gd name="T91" fmla="*/ 164 h 56"/>
                              <a:gd name="T92" fmla="+- 0 1287 1265"/>
                              <a:gd name="T93" fmla="*/ T92 w 56"/>
                              <a:gd name="T94" fmla="+- 0 165 110"/>
                              <a:gd name="T95" fmla="*/ 165 h 56"/>
                              <a:gd name="T96" fmla="+- 0 1292 1265"/>
                              <a:gd name="T97" fmla="*/ T96 w 56"/>
                              <a:gd name="T98" fmla="+- 0 166 110"/>
                              <a:gd name="T99" fmla="*/ 166 h 56"/>
                              <a:gd name="T100" fmla="+- 0 1298 1265"/>
                              <a:gd name="T101" fmla="*/ T100 w 56"/>
                              <a:gd name="T102" fmla="+- 0 166 110"/>
                              <a:gd name="T103" fmla="*/ 166 h 56"/>
                              <a:gd name="T104" fmla="+- 0 1303 1265"/>
                              <a:gd name="T105" fmla="*/ T104 w 56"/>
                              <a:gd name="T106" fmla="+- 0 164 110"/>
                              <a:gd name="T107" fmla="*/ 164 h 56"/>
                              <a:gd name="T108" fmla="+- 0 1308 1265"/>
                              <a:gd name="T109" fmla="*/ T108 w 56"/>
                              <a:gd name="T110" fmla="+- 0 162 110"/>
                              <a:gd name="T111" fmla="*/ 162 h 56"/>
                              <a:gd name="T112" fmla="+- 0 1312 1265"/>
                              <a:gd name="T113" fmla="*/ T112 w 56"/>
                              <a:gd name="T114" fmla="+- 0 159 110"/>
                              <a:gd name="T115" fmla="*/ 159 h 56"/>
                              <a:gd name="T116" fmla="+- 0 1316 1265"/>
                              <a:gd name="T117" fmla="*/ T116 w 56"/>
                              <a:gd name="T118" fmla="+- 0 155 110"/>
                              <a:gd name="T119" fmla="*/ 155 h 56"/>
                              <a:gd name="T120" fmla="+- 0 1318 1265"/>
                              <a:gd name="T121" fmla="*/ T120 w 56"/>
                              <a:gd name="T122" fmla="+- 0 150 110"/>
                              <a:gd name="T123" fmla="*/ 150 h 56"/>
                              <a:gd name="T124" fmla="+- 0 1320 1265"/>
                              <a:gd name="T125" fmla="*/ T124 w 56"/>
                              <a:gd name="T126" fmla="+- 0 145 110"/>
                              <a:gd name="T127" fmla="*/ 145 h 56"/>
                              <a:gd name="T128" fmla="+- 0 1321 1265"/>
                              <a:gd name="T129" fmla="*/ T128 w 56"/>
                              <a:gd name="T130" fmla="+- 0 140 110"/>
                              <a:gd name="T131" fmla="*/ 140 h 56"/>
                              <a:gd name="T132" fmla="+- 0 1321 1265"/>
                              <a:gd name="T133" fmla="*/ T132 w 56"/>
                              <a:gd name="T134" fmla="+- 0 138 110"/>
                              <a:gd name="T135" fmla="*/ 138 h 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56" h="56">
                                <a:moveTo>
                                  <a:pt x="56" y="28"/>
                                </a:moveTo>
                                <a:lnTo>
                                  <a:pt x="56" y="22"/>
                                </a:lnTo>
                                <a:lnTo>
                                  <a:pt x="54" y="17"/>
                                </a:lnTo>
                                <a:lnTo>
                                  <a:pt x="52" y="13"/>
                                </a:lnTo>
                                <a:lnTo>
                                  <a:pt x="48" y="8"/>
                                </a:lnTo>
                                <a:lnTo>
                                  <a:pt x="44" y="5"/>
                                </a:lnTo>
                                <a:lnTo>
                                  <a:pt x="40" y="2"/>
                                </a:lnTo>
                                <a:lnTo>
                                  <a:pt x="35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1"/>
                                </a:lnTo>
                                <a:lnTo>
                                  <a:pt x="14" y="3"/>
                                </a:lnTo>
                                <a:lnTo>
                                  <a:pt x="9" y="6"/>
                                </a:lnTo>
                                <a:lnTo>
                                  <a:pt x="5" y="12"/>
                                </a:lnTo>
                                <a:lnTo>
                                  <a:pt x="2" y="16"/>
                                </a:lnTo>
                                <a:lnTo>
                                  <a:pt x="0" y="22"/>
                                </a:lnTo>
                                <a:lnTo>
                                  <a:pt x="0" y="27"/>
                                </a:lnTo>
                                <a:lnTo>
                                  <a:pt x="0" y="32"/>
                                </a:lnTo>
                                <a:lnTo>
                                  <a:pt x="1" y="37"/>
                                </a:lnTo>
                                <a:lnTo>
                                  <a:pt x="4" y="42"/>
                                </a:lnTo>
                                <a:lnTo>
                                  <a:pt x="7" y="47"/>
                                </a:lnTo>
                                <a:lnTo>
                                  <a:pt x="12" y="51"/>
                                </a:lnTo>
                                <a:lnTo>
                                  <a:pt x="17" y="54"/>
                                </a:lnTo>
                                <a:lnTo>
                                  <a:pt x="22" y="55"/>
                                </a:lnTo>
                                <a:lnTo>
                                  <a:pt x="27" y="56"/>
                                </a:lnTo>
                                <a:lnTo>
                                  <a:pt x="33" y="56"/>
                                </a:lnTo>
                                <a:lnTo>
                                  <a:pt x="38" y="54"/>
                                </a:lnTo>
                                <a:lnTo>
                                  <a:pt x="43" y="52"/>
                                </a:lnTo>
                                <a:lnTo>
                                  <a:pt x="47" y="49"/>
                                </a:lnTo>
                                <a:lnTo>
                                  <a:pt x="51" y="45"/>
                                </a:lnTo>
                                <a:lnTo>
                                  <a:pt x="53" y="40"/>
                                </a:lnTo>
                                <a:lnTo>
                                  <a:pt x="55" y="35"/>
                                </a:lnTo>
                                <a:lnTo>
                                  <a:pt x="56" y="30"/>
                                </a:lnTo>
                                <a:lnTo>
                                  <a:pt x="5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85485" id="Group 4" o:spid="_x0000_s1026" style="position:absolute;margin-left:63.25pt;margin-top:5.5pt;width:2.8pt;height:2.8pt;z-index:-251648512;mso-position-horizontal-relative:page" coordorigin="1265,110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">
                <v:shape id="Freeform 5" o:spid="_x0000_s1027" style="position:absolute;left:1265;top:110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" path="m56,28r,-6l54,17,52,13,48,8,44,5,40,2,35,,29,,24,,19,1,14,3,9,6,5,12,2,16,,22r,5l,32r1,5l4,42r3,5l12,51r5,3l22,55r5,1l33,56r5,-2l43,52r4,-3l51,45r2,-5l55,35r1,-5l56,28xe" fillcolor="black" stroked="f">
                  <v:path arrowok="t" o:connecttype="custom" o:connectlocs="56,138;56,132;54,127;52,123;48,118;44,115;40,112;35,110;29,110;24,110;19,111;14,113;9,116;5,122;2,126;0,132;0,137;0,142;1,147;4,152;7,157;12,161;17,164;22,165;27,166;33,166;38,164;43,162;47,159;51,155;53,150;55,145;56,140;56,138" o:connectangles="0,0,0,0,0,0,0,0,0,0,0,0,0,0,0,0,0,0,0,0,0,0,0,0,0,0,0,0,0,0,0,0,0,0"/>
                </v:shape>
                <w10:wrap anchorx="page"/>
              </v:group>
            </w:pict>
          </mc:Fallback>
        </mc:AlternateContent>
      </w:r>
      <w:r w:rsidR="00A81B5D">
        <w:rPr>
          <w:rFonts w:ascii="Arial" w:eastAsia="Arial" w:hAnsi="Arial" w:cs="Arial"/>
          <w:sz w:val="17"/>
          <w:szCs w:val="17"/>
        </w:rPr>
        <w:t>SURAT</w:t>
      </w:r>
      <w:r w:rsidR="00A81B5D">
        <w:rPr>
          <w:rFonts w:ascii="Arial" w:eastAsia="Arial" w:hAnsi="Arial" w:cs="Arial"/>
          <w:spacing w:val="-6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KEPALA</w:t>
      </w:r>
      <w:r w:rsidR="00A81B5D">
        <w:rPr>
          <w:rFonts w:ascii="Arial" w:eastAsia="Arial" w:hAnsi="Arial" w:cs="Arial"/>
          <w:spacing w:val="-7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DINAS</w:t>
      </w:r>
      <w:r w:rsidR="00A81B5D">
        <w:rPr>
          <w:rFonts w:ascii="Arial" w:eastAsia="Arial" w:hAnsi="Arial" w:cs="Arial"/>
          <w:spacing w:val="-5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PERIKANAN</w:t>
      </w:r>
      <w:r w:rsidR="00A81B5D">
        <w:rPr>
          <w:rFonts w:ascii="Arial" w:eastAsia="Arial" w:hAnsi="Arial" w:cs="Arial"/>
          <w:spacing w:val="-10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DAN</w:t>
      </w:r>
      <w:r w:rsidR="00A81B5D">
        <w:rPr>
          <w:rFonts w:ascii="Arial" w:eastAsia="Arial" w:hAnsi="Arial" w:cs="Arial"/>
          <w:spacing w:val="-4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KELAUTAN</w:t>
      </w:r>
      <w:r w:rsidR="00A81B5D">
        <w:rPr>
          <w:rFonts w:ascii="Arial" w:eastAsia="Arial" w:hAnsi="Arial" w:cs="Arial"/>
          <w:spacing w:val="-9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KABUPATEN</w:t>
      </w:r>
      <w:r w:rsidR="00A81B5D">
        <w:rPr>
          <w:rFonts w:ascii="Arial" w:eastAsia="Arial" w:hAnsi="Arial" w:cs="Arial"/>
          <w:spacing w:val="-10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INDRAMAYU,</w:t>
      </w:r>
      <w:r w:rsidR="00A81B5D">
        <w:rPr>
          <w:rFonts w:ascii="Arial" w:eastAsia="Arial" w:hAnsi="Arial" w:cs="Arial"/>
          <w:spacing w:val="-11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NOMOR:</w:t>
      </w:r>
      <w:r w:rsidR="00A81B5D">
        <w:rPr>
          <w:rFonts w:ascii="Arial" w:eastAsia="Arial" w:hAnsi="Arial" w:cs="Arial"/>
          <w:spacing w:val="-7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503/100/BINUS</w:t>
      </w:r>
      <w:r w:rsidR="00A81B5D">
        <w:rPr>
          <w:rFonts w:ascii="Arial" w:eastAsia="Arial" w:hAnsi="Arial" w:cs="Arial"/>
          <w:spacing w:val="-12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&amp;</w:t>
      </w:r>
      <w:r w:rsidR="00A81B5D">
        <w:rPr>
          <w:rFonts w:ascii="Arial" w:eastAsia="Arial" w:hAnsi="Arial" w:cs="Arial"/>
          <w:spacing w:val="-1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TPI</w:t>
      </w:r>
      <w:r w:rsidR="00A81B5D">
        <w:rPr>
          <w:rFonts w:ascii="Arial" w:eastAsia="Arial" w:hAnsi="Arial" w:cs="Arial"/>
          <w:spacing w:val="-3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TANGGAL</w:t>
      </w:r>
      <w:r w:rsidR="00A81B5D">
        <w:rPr>
          <w:rFonts w:ascii="Arial" w:eastAsia="Arial" w:hAnsi="Arial" w:cs="Arial"/>
          <w:spacing w:val="-8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16</w:t>
      </w:r>
      <w:r w:rsidR="00A81B5D">
        <w:rPr>
          <w:rFonts w:ascii="Arial" w:eastAsia="Arial" w:hAnsi="Arial" w:cs="Arial"/>
          <w:spacing w:val="-2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Juli</w:t>
      </w:r>
      <w:r w:rsidR="00A81B5D">
        <w:rPr>
          <w:rFonts w:ascii="Arial" w:eastAsia="Arial" w:hAnsi="Arial" w:cs="Arial"/>
          <w:spacing w:val="-3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2018,</w:t>
      </w:r>
      <w:r w:rsidR="00A81B5D">
        <w:rPr>
          <w:rFonts w:ascii="Arial" w:eastAsia="Arial" w:hAnsi="Arial" w:cs="Arial"/>
          <w:spacing w:val="-4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PERIHAL</w:t>
      </w:r>
      <w:r w:rsidR="00A81B5D">
        <w:rPr>
          <w:rFonts w:ascii="Arial" w:eastAsia="Arial" w:hAnsi="Arial" w:cs="Arial"/>
          <w:spacing w:val="-7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REKOMENDASI</w:t>
      </w:r>
      <w:r w:rsidR="00A81B5D">
        <w:rPr>
          <w:rFonts w:ascii="Arial" w:eastAsia="Arial" w:hAnsi="Arial" w:cs="Arial"/>
          <w:spacing w:val="-13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TEKNIS;</w:t>
      </w:r>
    </w:p>
    <w:p w:rsidR="00AA3955" w:rsidRDefault="00485366" w:rsidP="00686CE9">
      <w:pPr>
        <w:spacing w:line="276" w:lineRule="auto"/>
        <w:ind w:left="675"/>
        <w:rPr>
          <w:rFonts w:ascii="Arial" w:eastAsia="Arial" w:hAnsi="Arial" w:cs="Arial"/>
          <w:sz w:val="17"/>
          <w:szCs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page">
                  <wp:posOffset>803275</wp:posOffset>
                </wp:positionH>
                <wp:positionV relativeFrom="paragraph">
                  <wp:posOffset>30480</wp:posOffset>
                </wp:positionV>
                <wp:extent cx="35560" cy="35560"/>
                <wp:effectExtent l="3175" t="7620" r="8890" b="4445"/>
                <wp:wrapNone/>
                <wp:docPr id="10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560" cy="35560"/>
                          <a:chOff x="1265" y="48"/>
                          <a:chExt cx="56" cy="56"/>
                        </a:xfrm>
                      </wpg:grpSpPr>
                      <wps:wsp>
                        <wps:cNvPr id="106" name="Freeform 3"/>
                        <wps:cNvSpPr>
                          <a:spLocks/>
                        </wps:cNvSpPr>
                        <wps:spPr bwMode="auto">
                          <a:xfrm>
                            <a:off x="1265" y="48"/>
                            <a:ext cx="56" cy="56"/>
                          </a:xfrm>
                          <a:custGeom>
                            <a:avLst/>
                            <a:gdLst>
                              <a:gd name="T0" fmla="+- 0 1321 1265"/>
                              <a:gd name="T1" fmla="*/ T0 w 56"/>
                              <a:gd name="T2" fmla="+- 0 77 48"/>
                              <a:gd name="T3" fmla="*/ 77 h 56"/>
                              <a:gd name="T4" fmla="+- 0 1321 1265"/>
                              <a:gd name="T5" fmla="*/ T4 w 56"/>
                              <a:gd name="T6" fmla="+- 0 71 48"/>
                              <a:gd name="T7" fmla="*/ 71 h 56"/>
                              <a:gd name="T8" fmla="+- 0 1319 1265"/>
                              <a:gd name="T9" fmla="*/ T8 w 56"/>
                              <a:gd name="T10" fmla="+- 0 66 48"/>
                              <a:gd name="T11" fmla="*/ 66 h 56"/>
                              <a:gd name="T12" fmla="+- 0 1317 1265"/>
                              <a:gd name="T13" fmla="*/ T12 w 56"/>
                              <a:gd name="T14" fmla="+- 0 61 48"/>
                              <a:gd name="T15" fmla="*/ 61 h 56"/>
                              <a:gd name="T16" fmla="+- 0 1313 1265"/>
                              <a:gd name="T17" fmla="*/ T16 w 56"/>
                              <a:gd name="T18" fmla="+- 0 57 48"/>
                              <a:gd name="T19" fmla="*/ 57 h 56"/>
                              <a:gd name="T20" fmla="+- 0 1309 1265"/>
                              <a:gd name="T21" fmla="*/ T20 w 56"/>
                              <a:gd name="T22" fmla="+- 0 54 48"/>
                              <a:gd name="T23" fmla="*/ 54 h 56"/>
                              <a:gd name="T24" fmla="+- 0 1305 1265"/>
                              <a:gd name="T25" fmla="*/ T24 w 56"/>
                              <a:gd name="T26" fmla="+- 0 51 48"/>
                              <a:gd name="T27" fmla="*/ 51 h 56"/>
                              <a:gd name="T28" fmla="+- 0 1300 1265"/>
                              <a:gd name="T29" fmla="*/ T28 w 56"/>
                              <a:gd name="T30" fmla="+- 0 49 48"/>
                              <a:gd name="T31" fmla="*/ 49 h 56"/>
                              <a:gd name="T32" fmla="+- 0 1294 1265"/>
                              <a:gd name="T33" fmla="*/ T32 w 56"/>
                              <a:gd name="T34" fmla="+- 0 48 48"/>
                              <a:gd name="T35" fmla="*/ 48 h 56"/>
                              <a:gd name="T36" fmla="+- 0 1289 1265"/>
                              <a:gd name="T37" fmla="*/ T36 w 56"/>
                              <a:gd name="T38" fmla="+- 0 49 48"/>
                              <a:gd name="T39" fmla="*/ 49 h 56"/>
                              <a:gd name="T40" fmla="+- 0 1284 1265"/>
                              <a:gd name="T41" fmla="*/ T40 w 56"/>
                              <a:gd name="T42" fmla="+- 0 50 48"/>
                              <a:gd name="T43" fmla="*/ 50 h 56"/>
                              <a:gd name="T44" fmla="+- 0 1279 1265"/>
                              <a:gd name="T45" fmla="*/ T44 w 56"/>
                              <a:gd name="T46" fmla="+- 0 52 48"/>
                              <a:gd name="T47" fmla="*/ 52 h 56"/>
                              <a:gd name="T48" fmla="+- 0 1274 1265"/>
                              <a:gd name="T49" fmla="*/ T48 w 56"/>
                              <a:gd name="T50" fmla="+- 0 55 48"/>
                              <a:gd name="T51" fmla="*/ 55 h 56"/>
                              <a:gd name="T52" fmla="+- 0 1270 1265"/>
                              <a:gd name="T53" fmla="*/ T52 w 56"/>
                              <a:gd name="T54" fmla="+- 0 61 48"/>
                              <a:gd name="T55" fmla="*/ 61 h 56"/>
                              <a:gd name="T56" fmla="+- 0 1267 1265"/>
                              <a:gd name="T57" fmla="*/ T56 w 56"/>
                              <a:gd name="T58" fmla="+- 0 65 48"/>
                              <a:gd name="T59" fmla="*/ 65 h 56"/>
                              <a:gd name="T60" fmla="+- 0 1265 1265"/>
                              <a:gd name="T61" fmla="*/ T60 w 56"/>
                              <a:gd name="T62" fmla="+- 0 70 48"/>
                              <a:gd name="T63" fmla="*/ 70 h 56"/>
                              <a:gd name="T64" fmla="+- 0 1265 1265"/>
                              <a:gd name="T65" fmla="*/ T64 w 56"/>
                              <a:gd name="T66" fmla="+- 0 76 48"/>
                              <a:gd name="T67" fmla="*/ 76 h 56"/>
                              <a:gd name="T68" fmla="+- 0 1265 1265"/>
                              <a:gd name="T69" fmla="*/ T68 w 56"/>
                              <a:gd name="T70" fmla="+- 0 81 48"/>
                              <a:gd name="T71" fmla="*/ 81 h 56"/>
                              <a:gd name="T72" fmla="+- 0 1266 1265"/>
                              <a:gd name="T73" fmla="*/ T72 w 56"/>
                              <a:gd name="T74" fmla="+- 0 86 48"/>
                              <a:gd name="T75" fmla="*/ 86 h 56"/>
                              <a:gd name="T76" fmla="+- 0 1269 1265"/>
                              <a:gd name="T77" fmla="*/ T76 w 56"/>
                              <a:gd name="T78" fmla="+- 0 91 48"/>
                              <a:gd name="T79" fmla="*/ 91 h 56"/>
                              <a:gd name="T80" fmla="+- 0 1272 1265"/>
                              <a:gd name="T81" fmla="*/ T80 w 56"/>
                              <a:gd name="T82" fmla="+- 0 95 48"/>
                              <a:gd name="T83" fmla="*/ 95 h 56"/>
                              <a:gd name="T84" fmla="+- 0 1277 1265"/>
                              <a:gd name="T85" fmla="*/ T84 w 56"/>
                              <a:gd name="T86" fmla="+- 0 100 48"/>
                              <a:gd name="T87" fmla="*/ 100 h 56"/>
                              <a:gd name="T88" fmla="+- 0 1282 1265"/>
                              <a:gd name="T89" fmla="*/ T88 w 56"/>
                              <a:gd name="T90" fmla="+- 0 103 48"/>
                              <a:gd name="T91" fmla="*/ 103 h 56"/>
                              <a:gd name="T92" fmla="+- 0 1287 1265"/>
                              <a:gd name="T93" fmla="*/ T92 w 56"/>
                              <a:gd name="T94" fmla="+- 0 104 48"/>
                              <a:gd name="T95" fmla="*/ 104 h 56"/>
                              <a:gd name="T96" fmla="+- 0 1292 1265"/>
                              <a:gd name="T97" fmla="*/ T96 w 56"/>
                              <a:gd name="T98" fmla="+- 0 105 48"/>
                              <a:gd name="T99" fmla="*/ 105 h 56"/>
                              <a:gd name="T100" fmla="+- 0 1298 1265"/>
                              <a:gd name="T101" fmla="*/ T100 w 56"/>
                              <a:gd name="T102" fmla="+- 0 104 48"/>
                              <a:gd name="T103" fmla="*/ 104 h 56"/>
                              <a:gd name="T104" fmla="+- 0 1303 1265"/>
                              <a:gd name="T105" fmla="*/ T104 w 56"/>
                              <a:gd name="T106" fmla="+- 0 103 48"/>
                              <a:gd name="T107" fmla="*/ 103 h 56"/>
                              <a:gd name="T108" fmla="+- 0 1308 1265"/>
                              <a:gd name="T109" fmla="*/ T108 w 56"/>
                              <a:gd name="T110" fmla="+- 0 101 48"/>
                              <a:gd name="T111" fmla="*/ 101 h 56"/>
                              <a:gd name="T112" fmla="+- 0 1312 1265"/>
                              <a:gd name="T113" fmla="*/ T112 w 56"/>
                              <a:gd name="T114" fmla="+- 0 97 48"/>
                              <a:gd name="T115" fmla="*/ 97 h 56"/>
                              <a:gd name="T116" fmla="+- 0 1316 1265"/>
                              <a:gd name="T117" fmla="*/ T116 w 56"/>
                              <a:gd name="T118" fmla="+- 0 93 48"/>
                              <a:gd name="T119" fmla="*/ 93 h 56"/>
                              <a:gd name="T120" fmla="+- 0 1318 1265"/>
                              <a:gd name="T121" fmla="*/ T120 w 56"/>
                              <a:gd name="T122" fmla="+- 0 89 48"/>
                              <a:gd name="T123" fmla="*/ 89 h 56"/>
                              <a:gd name="T124" fmla="+- 0 1320 1265"/>
                              <a:gd name="T125" fmla="*/ T124 w 56"/>
                              <a:gd name="T126" fmla="+- 0 84 48"/>
                              <a:gd name="T127" fmla="*/ 84 h 56"/>
                              <a:gd name="T128" fmla="+- 0 1321 1265"/>
                              <a:gd name="T129" fmla="*/ T128 w 56"/>
                              <a:gd name="T130" fmla="+- 0 78 48"/>
                              <a:gd name="T131" fmla="*/ 78 h 56"/>
                              <a:gd name="T132" fmla="+- 0 1321 1265"/>
                              <a:gd name="T133" fmla="*/ T132 w 56"/>
                              <a:gd name="T134" fmla="+- 0 77 48"/>
                              <a:gd name="T135" fmla="*/ 77 h 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56" h="56">
                                <a:moveTo>
                                  <a:pt x="56" y="29"/>
                                </a:moveTo>
                                <a:lnTo>
                                  <a:pt x="56" y="23"/>
                                </a:lnTo>
                                <a:lnTo>
                                  <a:pt x="54" y="18"/>
                                </a:lnTo>
                                <a:lnTo>
                                  <a:pt x="52" y="13"/>
                                </a:lnTo>
                                <a:lnTo>
                                  <a:pt x="48" y="9"/>
                                </a:lnTo>
                                <a:lnTo>
                                  <a:pt x="44" y="6"/>
                                </a:lnTo>
                                <a:lnTo>
                                  <a:pt x="40" y="3"/>
                                </a:lnTo>
                                <a:lnTo>
                                  <a:pt x="35" y="1"/>
                                </a:lnTo>
                                <a:lnTo>
                                  <a:pt x="29" y="0"/>
                                </a:lnTo>
                                <a:lnTo>
                                  <a:pt x="24" y="1"/>
                                </a:lnTo>
                                <a:lnTo>
                                  <a:pt x="19" y="2"/>
                                </a:lnTo>
                                <a:lnTo>
                                  <a:pt x="14" y="4"/>
                                </a:lnTo>
                                <a:lnTo>
                                  <a:pt x="9" y="7"/>
                                </a:lnTo>
                                <a:lnTo>
                                  <a:pt x="5" y="13"/>
                                </a:lnTo>
                                <a:lnTo>
                                  <a:pt x="2" y="17"/>
                                </a:lnTo>
                                <a:lnTo>
                                  <a:pt x="0" y="22"/>
                                </a:lnTo>
                                <a:lnTo>
                                  <a:pt x="0" y="28"/>
                                </a:lnTo>
                                <a:lnTo>
                                  <a:pt x="0" y="33"/>
                                </a:lnTo>
                                <a:lnTo>
                                  <a:pt x="1" y="38"/>
                                </a:lnTo>
                                <a:lnTo>
                                  <a:pt x="4" y="43"/>
                                </a:lnTo>
                                <a:lnTo>
                                  <a:pt x="7" y="47"/>
                                </a:lnTo>
                                <a:lnTo>
                                  <a:pt x="12" y="52"/>
                                </a:lnTo>
                                <a:lnTo>
                                  <a:pt x="17" y="55"/>
                                </a:lnTo>
                                <a:lnTo>
                                  <a:pt x="22" y="56"/>
                                </a:lnTo>
                                <a:lnTo>
                                  <a:pt x="27" y="57"/>
                                </a:lnTo>
                                <a:lnTo>
                                  <a:pt x="33" y="56"/>
                                </a:lnTo>
                                <a:lnTo>
                                  <a:pt x="38" y="55"/>
                                </a:lnTo>
                                <a:lnTo>
                                  <a:pt x="43" y="53"/>
                                </a:lnTo>
                                <a:lnTo>
                                  <a:pt x="47" y="49"/>
                                </a:lnTo>
                                <a:lnTo>
                                  <a:pt x="51" y="45"/>
                                </a:lnTo>
                                <a:lnTo>
                                  <a:pt x="53" y="41"/>
                                </a:lnTo>
                                <a:lnTo>
                                  <a:pt x="55" y="36"/>
                                </a:lnTo>
                                <a:lnTo>
                                  <a:pt x="56" y="30"/>
                                </a:lnTo>
                                <a:lnTo>
                                  <a:pt x="56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0871A" id="Group 2" o:spid="_x0000_s1026" style="position:absolute;margin-left:63.25pt;margin-top:2.4pt;width:2.8pt;height:2.8pt;z-index:-251647488;mso-position-horizontal-relative:page" coordorigin="1265,48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">
                <v:shape id="Freeform 3" o:spid="_x0000_s1027" style="position:absolute;left:1265;top:48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" path="m56,29r,-6l54,18,52,13,48,9,44,6,40,3,35,1,29,,24,1,19,2,14,4,9,7,5,13,2,17,,22r,6l,33r1,5l4,43r3,4l12,52r5,3l22,56r5,1l33,56r5,-1l43,53r4,-4l51,45r2,-4l55,36r1,-6l56,29xe" fillcolor="black" stroked="f">
                  <v:path arrowok="t" o:connecttype="custom" o:connectlocs="56,77;56,71;54,66;52,61;48,57;44,54;40,51;35,49;29,48;24,49;19,50;14,52;9,55;5,61;2,65;0,70;0,76;0,81;1,86;4,91;7,95;12,100;17,103;22,104;27,105;33,104;38,103;43,101;47,97;51,93;53,89;55,84;56,78;56,77" o:connectangles="0,0,0,0,0,0,0,0,0,0,0,0,0,0,0,0,0,0,0,0,0,0,0,0,0,0,0,0,0,0,0,0,0,0"/>
                </v:shape>
                <w10:wrap anchorx="page"/>
              </v:group>
            </w:pict>
          </mc:Fallback>
        </mc:AlternateContent>
      </w:r>
      <w:r w:rsidR="00A81B5D">
        <w:rPr>
          <w:rFonts w:ascii="Arial" w:eastAsia="Arial" w:hAnsi="Arial" w:cs="Arial"/>
          <w:sz w:val="17"/>
          <w:szCs w:val="17"/>
        </w:rPr>
        <w:t>SURAT</w:t>
      </w:r>
      <w:r w:rsidR="00A81B5D"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KEPALA</w:t>
      </w:r>
      <w:r w:rsidR="00A81B5D"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DINAS</w:t>
      </w:r>
      <w:r w:rsidR="00A81B5D"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KELAUTAN</w:t>
      </w:r>
      <w:r w:rsidR="00A81B5D"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DAN</w:t>
      </w:r>
      <w:r w:rsidR="00A81B5D"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PERIKANAN</w:t>
      </w:r>
      <w:r w:rsidR="00A81B5D">
        <w:rPr>
          <w:rFonts w:ascii="Arial" w:eastAsia="Arial" w:hAnsi="Arial" w:cs="Arial"/>
          <w:spacing w:val="18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PROVINSI</w:t>
      </w:r>
      <w:r w:rsidR="00A81B5D"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JAWA</w:t>
      </w:r>
      <w:r w:rsidR="00A81B5D"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BARAT,</w:t>
      </w:r>
      <w:r w:rsidR="00A81B5D"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NOMOR:</w:t>
      </w:r>
      <w:r w:rsidR="00A81B5D"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503/7205/TANGKAP</w:t>
      </w:r>
      <w:r w:rsidR="00A81B5D">
        <w:rPr>
          <w:rFonts w:ascii="Arial" w:eastAsia="Arial" w:hAnsi="Arial" w:cs="Arial"/>
          <w:spacing w:val="12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TANGGAL</w:t>
      </w:r>
      <w:r w:rsidR="00A81B5D"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23</w:t>
      </w:r>
      <w:r w:rsidR="00A81B5D"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AGUSTUS</w:t>
      </w:r>
      <w:r w:rsidR="00A81B5D"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2018,</w:t>
      </w:r>
      <w:r w:rsidR="00A81B5D"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PERIHAL</w:t>
      </w:r>
      <w:r w:rsidR="00A81B5D"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PERTIMBANGAN</w:t>
      </w:r>
      <w:r w:rsidR="00A81B5D">
        <w:rPr>
          <w:rFonts w:ascii="Arial" w:eastAsia="Arial" w:hAnsi="Arial" w:cs="Arial"/>
          <w:spacing w:val="15"/>
          <w:sz w:val="17"/>
          <w:szCs w:val="17"/>
        </w:rPr>
        <w:t xml:space="preserve"> </w:t>
      </w:r>
      <w:r w:rsidR="00A81B5D">
        <w:rPr>
          <w:rFonts w:ascii="Arial" w:eastAsia="Arial" w:hAnsi="Arial" w:cs="Arial"/>
          <w:sz w:val="17"/>
          <w:szCs w:val="17"/>
        </w:rPr>
        <w:t>TEKNIS</w:t>
      </w:r>
    </w:p>
    <w:p w:rsidR="00AA3955" w:rsidRDefault="00A81B5D" w:rsidP="00686CE9">
      <w:pPr>
        <w:spacing w:line="276" w:lineRule="auto"/>
        <w:ind w:left="675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YANG</w:t>
      </w:r>
      <w:r>
        <w:rPr>
          <w:rFonts w:ascii="Arial" w:eastAsia="Arial" w:hAnsi="Arial" w:cs="Arial"/>
          <w:spacing w:val="-5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DITERIMA</w:t>
      </w:r>
      <w:r>
        <w:rPr>
          <w:rFonts w:ascii="Arial" w:eastAsia="Arial" w:hAnsi="Arial" w:cs="Arial"/>
          <w:spacing w:val="-8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TANGGAL</w:t>
      </w:r>
      <w:r>
        <w:rPr>
          <w:rFonts w:ascii="Arial" w:eastAsia="Arial" w:hAnsi="Arial" w:cs="Arial"/>
          <w:spacing w:val="-8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24</w:t>
      </w:r>
      <w:r>
        <w:rPr>
          <w:rFonts w:ascii="Arial" w:eastAsia="Arial" w:hAnsi="Arial" w:cs="Arial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AGUSTUS</w:t>
      </w:r>
      <w:r>
        <w:rPr>
          <w:rFonts w:ascii="Arial" w:eastAsia="Arial" w:hAnsi="Arial" w:cs="Arial"/>
          <w:spacing w:val="-8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2018.</w:t>
      </w: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line="200" w:lineRule="exact"/>
      </w:pPr>
    </w:p>
    <w:p w:rsidR="00AA3955" w:rsidRDefault="00AA3955">
      <w:pPr>
        <w:spacing w:before="4" w:line="260" w:lineRule="exact"/>
        <w:rPr>
          <w:sz w:val="26"/>
          <w:szCs w:val="26"/>
        </w:rPr>
      </w:pPr>
    </w:p>
    <w:p w:rsidR="00AA3955" w:rsidRDefault="00686CE9">
      <w:pPr>
        <w:spacing w:before="39"/>
        <w:ind w:left="914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E137E92" wp14:editId="0CEB72F2">
                <wp:simplePos x="0" y="0"/>
                <wp:positionH relativeFrom="column">
                  <wp:posOffset>2997200</wp:posOffset>
                </wp:positionH>
                <wp:positionV relativeFrom="paragraph">
                  <wp:posOffset>74930</wp:posOffset>
                </wp:positionV>
                <wp:extent cx="1552575" cy="1085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CE9" w:rsidRPr="00524D47" w:rsidRDefault="00485366" w:rsidP="00686C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838200" cy="838200"/>
                                  <wp:effectExtent l="0" t="0" r="0" b="0"/>
                                  <wp:docPr id="10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200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37E92" id="Text Box 5" o:spid="_x0000_s1029" type="#_x0000_t202" style="position:absolute;left:0;text-align:left;margin-left:236pt;margin-top:5.9pt;width:122.25pt;height:85.5pt;z-index:2516792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" filled="f" stroked="f" strokeweight=".5pt">
                <v:textbox style="mso-fit-shape-to-text:t">
                  <w:txbxContent>
                    <w:p w:rsidR="00686CE9" w:rsidRPr="00524D47" w:rsidRDefault="00485366" w:rsidP="00686C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838200" cy="838200"/>
                            <wp:effectExtent l="0" t="0" r="0" b="0"/>
                            <wp:docPr id="10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200" cy="838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1B5D">
        <w:rPr>
          <w:rFonts w:ascii="Arial" w:eastAsia="Arial" w:hAnsi="Arial" w:cs="Arial"/>
          <w:sz w:val="16"/>
          <w:szCs w:val="16"/>
        </w:rPr>
        <w:t>BANDUNG, 27 Agustus 2018</w:t>
      </w:r>
    </w:p>
    <w:p w:rsidR="00AA3955" w:rsidRDefault="00686CE9">
      <w:pPr>
        <w:spacing w:before="16" w:line="260" w:lineRule="auto"/>
        <w:ind w:left="9147" w:right="46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868444B" wp14:editId="2310B5F5">
                <wp:simplePos x="0" y="0"/>
                <wp:positionH relativeFrom="column">
                  <wp:posOffset>6102350</wp:posOffset>
                </wp:positionH>
                <wp:positionV relativeFrom="paragraph">
                  <wp:posOffset>285750</wp:posOffset>
                </wp:positionV>
                <wp:extent cx="2028825" cy="9525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CE9" w:rsidRPr="00524D47" w:rsidRDefault="00485366" w:rsidP="00686C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543050" cy="723900"/>
                                  <wp:effectExtent l="0" t="0" r="0" b="0"/>
                                  <wp:docPr id="99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444B" id="Text Box 3" o:spid="_x0000_s1030" type="#_x0000_t202" style="position:absolute;left:0;text-align:left;margin-left:480.5pt;margin-top:22.5pt;width:159.75pt;height:75pt;z-index:2516751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" filled="f" stroked="f" strokeweight=".5pt">
                <v:textbox style="mso-fit-shape-to-text:t">
                  <w:txbxContent>
                    <w:p w:rsidR="00686CE9" w:rsidRPr="00524D47" w:rsidRDefault="00485366" w:rsidP="00686C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543050" cy="723900"/>
                            <wp:effectExtent l="0" t="0" r="0" b="0"/>
                            <wp:docPr id="99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0" cy="723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1B5D">
        <w:rPr>
          <w:rFonts w:ascii="Arial" w:eastAsia="Arial" w:hAnsi="Arial" w:cs="Arial"/>
          <w:sz w:val="16"/>
          <w:szCs w:val="16"/>
        </w:rPr>
        <w:t>KEPALA DINAS PENANAMAN MODAL DAN PELAYANAN TERPADU SATU PINTU</w:t>
      </w:r>
    </w:p>
    <w:sectPr w:rsidR="00AA3955">
      <w:pgSz w:w="16840" w:h="11920" w:orient="landscape"/>
      <w:pgMar w:top="1080" w:right="960" w:bottom="280" w:left="740" w:header="0" w:footer="19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4C6" w:rsidRDefault="00CB54C6">
      <w:r>
        <w:separator/>
      </w:r>
    </w:p>
  </w:endnote>
  <w:endnote w:type="continuationSeparator" w:id="0">
    <w:p w:rsidR="00CB54C6" w:rsidRDefault="00CB5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955" w:rsidRDefault="00485366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46464" behindDoc="1" locked="0" layoutInCell="1" allowOverlap="1">
              <wp:simplePos x="0" y="0"/>
              <wp:positionH relativeFrom="page">
                <wp:posOffset>8129270</wp:posOffset>
              </wp:positionH>
              <wp:positionV relativeFrom="page">
                <wp:posOffset>6855460</wp:posOffset>
              </wp:positionV>
              <wp:extent cx="141605" cy="357505"/>
              <wp:effectExtent l="4445" t="6985" r="6350" b="6985"/>
              <wp:wrapNone/>
              <wp:docPr id="93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1605" cy="357505"/>
                        <a:chOff x="12802" y="10796"/>
                        <a:chExt cx="223" cy="563"/>
                      </a:xfrm>
                    </wpg:grpSpPr>
                    <wps:wsp>
                      <wps:cNvPr id="94" name="Freeform 93"/>
                      <wps:cNvSpPr>
                        <a:spLocks/>
                      </wps:cNvSpPr>
                      <wps:spPr bwMode="auto">
                        <a:xfrm>
                          <a:off x="12828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Freeform 92"/>
                      <wps:cNvSpPr>
                        <a:spLocks/>
                      </wps:cNvSpPr>
                      <wps:spPr bwMode="auto">
                        <a:xfrm>
                          <a:off x="1289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Freeform 91"/>
                      <wps:cNvSpPr>
                        <a:spLocks/>
                      </wps:cNvSpPr>
                      <wps:spPr bwMode="auto">
                        <a:xfrm>
                          <a:off x="12948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Freeform 90"/>
                      <wps:cNvSpPr>
                        <a:spLocks/>
                      </wps:cNvSpPr>
                      <wps:spPr bwMode="auto">
                        <a:xfrm>
                          <a:off x="1298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Freeform 89"/>
                      <wps:cNvSpPr>
                        <a:spLocks/>
                      </wps:cNvSpPr>
                      <wps:spPr bwMode="auto">
                        <a:xfrm>
                          <a:off x="1301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44C638" id="Group 88" o:spid="_x0000_s1026" style="position:absolute;margin-left:640.1pt;margin-top:539.8pt;width:11.15pt;height:28.15pt;z-index:-251670016;mso-position-horizontal-relative:page;mso-position-vertical-relative:page" coordorigin="12802,10796" coordsize="22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">
              <v:shape id="Freeform 93" o:spid="_x0000_s1027" style="position:absolute;left:12828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v:shape id="Freeform 92" o:spid="_x0000_s1028" style="position:absolute;left:1289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" path="m,l,510e" filled="f" strokeweight=".93528mm">
                <v:path arrowok="t" o:connecttype="custom" o:connectlocs="0,10822;0,11332" o:connectangles="0,0"/>
              </v:shape>
              <v:shape id="Freeform 91" o:spid="_x0000_s1029" style="position:absolute;left:12948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v:shape id="Freeform 90" o:spid="_x0000_s1030" style="position:absolute;left:1298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89" o:spid="_x0000_s1031" style="position:absolute;left:1301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7488" behindDoc="1" locked="0" layoutInCell="1" allowOverlap="1">
              <wp:simplePos x="0" y="0"/>
              <wp:positionH relativeFrom="page">
                <wp:posOffset>8301990</wp:posOffset>
              </wp:positionH>
              <wp:positionV relativeFrom="page">
                <wp:posOffset>6855460</wp:posOffset>
              </wp:positionV>
              <wp:extent cx="163195" cy="357505"/>
              <wp:effectExtent l="5715" t="6985" r="2540" b="6985"/>
              <wp:wrapNone/>
              <wp:docPr id="87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3195" cy="357505"/>
                        <a:chOff x="13074" y="10796"/>
                        <a:chExt cx="257" cy="563"/>
                      </a:xfrm>
                    </wpg:grpSpPr>
                    <wps:wsp>
                      <wps:cNvPr id="88" name="Freeform 87"/>
                      <wps:cNvSpPr>
                        <a:spLocks/>
                      </wps:cNvSpPr>
                      <wps:spPr bwMode="auto">
                        <a:xfrm>
                          <a:off x="13101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Freeform 86"/>
                      <wps:cNvSpPr>
                        <a:spLocks/>
                      </wps:cNvSpPr>
                      <wps:spPr bwMode="auto">
                        <a:xfrm>
                          <a:off x="1316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85"/>
                      <wps:cNvSpPr>
                        <a:spLocks/>
                      </wps:cNvSpPr>
                      <wps:spPr bwMode="auto">
                        <a:xfrm>
                          <a:off x="13220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Freeform 84"/>
                      <wps:cNvSpPr>
                        <a:spLocks/>
                      </wps:cNvSpPr>
                      <wps:spPr bwMode="auto">
                        <a:xfrm>
                          <a:off x="13271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Freeform 83"/>
                      <wps:cNvSpPr>
                        <a:spLocks/>
                      </wps:cNvSpPr>
                      <wps:spPr bwMode="auto">
                        <a:xfrm>
                          <a:off x="1332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52A105" id="Group 82" o:spid="_x0000_s1026" style="position:absolute;margin-left:653.7pt;margin-top:539.8pt;width:12.85pt;height:28.15pt;z-index:-251668992;mso-position-horizontal-relative:page;mso-position-vertical-relative:page" coordorigin="13074,10796" coordsize="25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">
              <v:shape id="Freeform 87" o:spid="_x0000_s1027" style="position:absolute;left:13101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" path="m,l,510e" filled="f" strokeweight=".93528mm">
                <v:path arrowok="t" o:connecttype="custom" o:connectlocs="0,10822;0,11332" o:connectangles="0,0"/>
              </v:shape>
              <v:shape id="Freeform 86" o:spid="_x0000_s1028" style="position:absolute;left:1316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85" o:spid="_x0000_s1029" style="position:absolute;left:13220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" path="m,l,510e" filled="f" strokeweight=".33528mm">
                <v:path arrowok="t" o:connecttype="custom" o:connectlocs="0,10822;0,11332" o:connectangles="0,0"/>
              </v:shape>
              <v:shape id="Freeform 84" o:spid="_x0000_s1030" style="position:absolute;left:13271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83" o:spid="_x0000_s1031" style="position:absolute;left:1332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8512" behindDoc="1" locked="0" layoutInCell="1" allowOverlap="1">
              <wp:simplePos x="0" y="0"/>
              <wp:positionH relativeFrom="page">
                <wp:posOffset>8496300</wp:posOffset>
              </wp:positionH>
              <wp:positionV relativeFrom="page">
                <wp:posOffset>6855460</wp:posOffset>
              </wp:positionV>
              <wp:extent cx="76835" cy="357505"/>
              <wp:effectExtent l="0" t="6985" r="8890" b="6985"/>
              <wp:wrapNone/>
              <wp:docPr id="83" name="Group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835" cy="357505"/>
                        <a:chOff x="13380" y="10796"/>
                        <a:chExt cx="121" cy="563"/>
                      </a:xfrm>
                    </wpg:grpSpPr>
                    <wps:wsp>
                      <wps:cNvPr id="84" name="Freeform 81"/>
                      <wps:cNvSpPr>
                        <a:spLocks/>
                      </wps:cNvSpPr>
                      <wps:spPr bwMode="auto">
                        <a:xfrm>
                          <a:off x="13390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Freeform 80"/>
                      <wps:cNvSpPr>
                        <a:spLocks/>
                      </wps:cNvSpPr>
                      <wps:spPr bwMode="auto">
                        <a:xfrm>
                          <a:off x="1342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Freeform 79"/>
                      <wps:cNvSpPr>
                        <a:spLocks/>
                      </wps:cNvSpPr>
                      <wps:spPr bwMode="auto">
                        <a:xfrm>
                          <a:off x="1347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408F57" id="Group 78" o:spid="_x0000_s1026" style="position:absolute;margin-left:669pt;margin-top:539.8pt;width:6.05pt;height:28.15pt;z-index:-251667968;mso-position-horizontal-relative:page;mso-position-vertical-relative:page" coordorigin="13380,10796" coordsize="121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">
              <v:shape id="Freeform 81" o:spid="_x0000_s1027" style="position:absolute;left:13390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v:shape id="Freeform 80" o:spid="_x0000_s1028" style="position:absolute;left:1342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79" o:spid="_x0000_s1029" style="position:absolute;left:1347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9536" behindDoc="1" locked="0" layoutInCell="1" allowOverlap="1">
              <wp:simplePos x="0" y="0"/>
              <wp:positionH relativeFrom="page">
                <wp:posOffset>8582660</wp:posOffset>
              </wp:positionH>
              <wp:positionV relativeFrom="page">
                <wp:posOffset>6855460</wp:posOffset>
              </wp:positionV>
              <wp:extent cx="55245" cy="357505"/>
              <wp:effectExtent l="635" t="6985" r="1270" b="6985"/>
              <wp:wrapNone/>
              <wp:docPr id="80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45" cy="357505"/>
                        <a:chOff x="13516" y="10796"/>
                        <a:chExt cx="87" cy="563"/>
                      </a:xfrm>
                    </wpg:grpSpPr>
                    <wps:wsp>
                      <wps:cNvPr id="81" name="Freeform 77"/>
                      <wps:cNvSpPr>
                        <a:spLocks/>
                      </wps:cNvSpPr>
                      <wps:spPr bwMode="auto">
                        <a:xfrm>
                          <a:off x="13543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Freeform 76"/>
                      <wps:cNvSpPr>
                        <a:spLocks/>
                      </wps:cNvSpPr>
                      <wps:spPr bwMode="auto">
                        <a:xfrm>
                          <a:off x="1359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0FDF6D" id="Group 75" o:spid="_x0000_s1026" style="position:absolute;margin-left:675.8pt;margin-top:539.8pt;width:4.35pt;height:28.15pt;z-index:-251666944;mso-position-horizontal-relative:page;mso-position-vertical-relative:page" coordorigin="13516,107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">
              <v:shape id="Freeform 77" o:spid="_x0000_s1027" style="position:absolute;left:13543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76" o:spid="_x0000_s1028" style="position:absolute;left:1359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0560" behindDoc="1" locked="0" layoutInCell="1" allowOverlap="1">
              <wp:simplePos x="0" y="0"/>
              <wp:positionH relativeFrom="page">
                <wp:posOffset>8669020</wp:posOffset>
              </wp:positionH>
              <wp:positionV relativeFrom="page">
                <wp:posOffset>6855460</wp:posOffset>
              </wp:positionV>
              <wp:extent cx="141605" cy="357505"/>
              <wp:effectExtent l="1270" t="6985" r="9525" b="6985"/>
              <wp:wrapNone/>
              <wp:docPr id="74" name="Group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1605" cy="357505"/>
                        <a:chOff x="13652" y="10796"/>
                        <a:chExt cx="223" cy="563"/>
                      </a:xfrm>
                    </wpg:grpSpPr>
                    <wps:wsp>
                      <wps:cNvPr id="75" name="Freeform 74"/>
                      <wps:cNvSpPr>
                        <a:spLocks/>
                      </wps:cNvSpPr>
                      <wps:spPr bwMode="auto">
                        <a:xfrm>
                          <a:off x="1366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Freeform 73"/>
                      <wps:cNvSpPr>
                        <a:spLocks/>
                      </wps:cNvSpPr>
                      <wps:spPr bwMode="auto">
                        <a:xfrm>
                          <a:off x="13713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Freeform 72"/>
                      <wps:cNvSpPr>
                        <a:spLocks/>
                      </wps:cNvSpPr>
                      <wps:spPr bwMode="auto">
                        <a:xfrm>
                          <a:off x="1376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Freeform 71"/>
                      <wps:cNvSpPr>
                        <a:spLocks/>
                      </wps:cNvSpPr>
                      <wps:spPr bwMode="auto">
                        <a:xfrm>
                          <a:off x="1381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Freeform 70"/>
                      <wps:cNvSpPr>
                        <a:spLocks/>
                      </wps:cNvSpPr>
                      <wps:spPr bwMode="auto">
                        <a:xfrm>
                          <a:off x="1386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93ABFD" id="Group 69" o:spid="_x0000_s1026" style="position:absolute;margin-left:682.6pt;margin-top:539.8pt;width:11.15pt;height:28.15pt;z-index:-251665920;mso-position-horizontal-relative:page;mso-position-vertical-relative:page" coordorigin="13652,10796" coordsize="22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">
              <v:shape id="Freeform 74" o:spid="_x0000_s1027" style="position:absolute;left:1366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73" o:spid="_x0000_s1028" style="position:absolute;left:13713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v:shape id="Freeform 72" o:spid="_x0000_s1029" style="position:absolute;left:1376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v:shape id="Freeform 71" o:spid="_x0000_s1030" style="position:absolute;left:1381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" path="m,l,510e" filled="f" strokeweight=".93528mm">
                <v:path arrowok="t" o:connecttype="custom" o:connectlocs="0,10822;0,11332" o:connectangles="0,0"/>
              </v:shape>
              <v:shape id="Freeform 70" o:spid="_x0000_s1031" style="position:absolute;left:1386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1584" behindDoc="1" locked="0" layoutInCell="1" allowOverlap="1">
              <wp:simplePos x="0" y="0"/>
              <wp:positionH relativeFrom="page">
                <wp:posOffset>8841740</wp:posOffset>
              </wp:positionH>
              <wp:positionV relativeFrom="page">
                <wp:posOffset>6855460</wp:posOffset>
              </wp:positionV>
              <wp:extent cx="120015" cy="357505"/>
              <wp:effectExtent l="2540" t="6985" r="1270" b="6985"/>
              <wp:wrapNone/>
              <wp:docPr id="68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0015" cy="357505"/>
                        <a:chOff x="13924" y="10796"/>
                        <a:chExt cx="189" cy="563"/>
                      </a:xfrm>
                    </wpg:grpSpPr>
                    <wps:wsp>
                      <wps:cNvPr id="69" name="Freeform 68"/>
                      <wps:cNvSpPr>
                        <a:spLocks/>
                      </wps:cNvSpPr>
                      <wps:spPr bwMode="auto">
                        <a:xfrm>
                          <a:off x="1393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Freeform 67"/>
                      <wps:cNvSpPr>
                        <a:spLocks/>
                      </wps:cNvSpPr>
                      <wps:spPr bwMode="auto">
                        <a:xfrm>
                          <a:off x="1398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66"/>
                      <wps:cNvSpPr>
                        <a:spLocks/>
                      </wps:cNvSpPr>
                      <wps:spPr bwMode="auto">
                        <a:xfrm>
                          <a:off x="1403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Freeform 65"/>
                      <wps:cNvSpPr>
                        <a:spLocks/>
                      </wps:cNvSpPr>
                      <wps:spPr bwMode="auto">
                        <a:xfrm>
                          <a:off x="14070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Freeform 64"/>
                      <wps:cNvSpPr>
                        <a:spLocks/>
                      </wps:cNvSpPr>
                      <wps:spPr bwMode="auto">
                        <a:xfrm>
                          <a:off x="1410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E0D0BA" id="Group 63" o:spid="_x0000_s1026" style="position:absolute;margin-left:696.2pt;margin-top:539.8pt;width:9.45pt;height:28.15pt;z-index:-251664896;mso-position-horizontal-relative:page;mso-position-vertical-relative:page" coordorigin="13924,107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">
              <v:shape id="Freeform 68" o:spid="_x0000_s1027" style="position:absolute;left:1393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v:shape id="Freeform 67" o:spid="_x0000_s1028" style="position:absolute;left:1398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" path="m,l,510e" filled="f" strokeweight=".93528mm">
                <v:path arrowok="t" o:connecttype="custom" o:connectlocs="0,10822;0,11332" o:connectangles="0,0"/>
              </v:shape>
              <v:shape id="Freeform 66" o:spid="_x0000_s1029" style="position:absolute;left:1403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65" o:spid="_x0000_s1030" style="position:absolute;left:14070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64" o:spid="_x0000_s1031" style="position:absolute;left:1410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2608" behindDoc="1" locked="0" layoutInCell="1" allowOverlap="1">
              <wp:simplePos x="0" y="0"/>
              <wp:positionH relativeFrom="page">
                <wp:posOffset>8993505</wp:posOffset>
              </wp:positionH>
              <wp:positionV relativeFrom="page">
                <wp:posOffset>6855460</wp:posOffset>
              </wp:positionV>
              <wp:extent cx="98425" cy="357505"/>
              <wp:effectExtent l="1905" t="6985" r="4445" b="6985"/>
              <wp:wrapNone/>
              <wp:docPr id="64" name="Group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8425" cy="357505"/>
                        <a:chOff x="14163" y="10796"/>
                        <a:chExt cx="155" cy="563"/>
                      </a:xfrm>
                    </wpg:grpSpPr>
                    <wps:wsp>
                      <wps:cNvPr id="65" name="Freeform 62"/>
                      <wps:cNvSpPr>
                        <a:spLocks/>
                      </wps:cNvSpPr>
                      <wps:spPr bwMode="auto">
                        <a:xfrm>
                          <a:off x="1418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Freeform 61"/>
                      <wps:cNvSpPr>
                        <a:spLocks/>
                      </wps:cNvSpPr>
                      <wps:spPr bwMode="auto">
                        <a:xfrm>
                          <a:off x="14240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Freeform 60"/>
                      <wps:cNvSpPr>
                        <a:spLocks/>
                      </wps:cNvSpPr>
                      <wps:spPr bwMode="auto">
                        <a:xfrm>
                          <a:off x="14291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A2EE21" id="Group 59" o:spid="_x0000_s1026" style="position:absolute;margin-left:708.15pt;margin-top:539.8pt;width:7.75pt;height:28.15pt;z-index:-251663872;mso-position-horizontal-relative:page;mso-position-vertical-relative:page" coordorigin="14163,10796" coordsize="15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">
              <v:shape id="Freeform 62" o:spid="_x0000_s1027" style="position:absolute;left:1418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61" o:spid="_x0000_s1028" style="position:absolute;left:14240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60" o:spid="_x0000_s1029" style="position:absolute;left:14291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page">
                <wp:posOffset>9101455</wp:posOffset>
              </wp:positionH>
              <wp:positionV relativeFrom="page">
                <wp:posOffset>6855460</wp:posOffset>
              </wp:positionV>
              <wp:extent cx="76835" cy="357505"/>
              <wp:effectExtent l="5080" t="6985" r="3810" b="6985"/>
              <wp:wrapNone/>
              <wp:docPr id="61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835" cy="357505"/>
                        <a:chOff x="14333" y="10796"/>
                        <a:chExt cx="121" cy="563"/>
                      </a:xfrm>
                    </wpg:grpSpPr>
                    <wps:wsp>
                      <wps:cNvPr id="62" name="Freeform 58"/>
                      <wps:cNvSpPr>
                        <a:spLocks/>
                      </wps:cNvSpPr>
                      <wps:spPr bwMode="auto">
                        <a:xfrm>
                          <a:off x="1435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Freeform 57"/>
                      <wps:cNvSpPr>
                        <a:spLocks/>
                      </wps:cNvSpPr>
                      <wps:spPr bwMode="auto">
                        <a:xfrm>
                          <a:off x="1442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C77224" id="Group 56" o:spid="_x0000_s1026" style="position:absolute;margin-left:716.65pt;margin-top:539.8pt;width:6.05pt;height:28.15pt;z-index:-251662848;mso-position-horizontal-relative:page;mso-position-vertical-relative:page" coordorigin="14333,10796" coordsize="121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">
              <v:shape id="Freeform 58" o:spid="_x0000_s1027" style="position:absolute;left:1435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v:shape id="Freeform 57" o:spid="_x0000_s1028" style="position:absolute;left:1442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656" behindDoc="1" locked="0" layoutInCell="1" allowOverlap="1">
              <wp:simplePos x="0" y="0"/>
              <wp:positionH relativeFrom="page">
                <wp:posOffset>9209405</wp:posOffset>
              </wp:positionH>
              <wp:positionV relativeFrom="page">
                <wp:posOffset>6855460</wp:posOffset>
              </wp:positionV>
              <wp:extent cx="120015" cy="357505"/>
              <wp:effectExtent l="8255" t="6985" r="5080" b="6985"/>
              <wp:wrapNone/>
              <wp:docPr id="55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0015" cy="357505"/>
                        <a:chOff x="14503" y="10796"/>
                        <a:chExt cx="189" cy="563"/>
                      </a:xfrm>
                    </wpg:grpSpPr>
                    <wps:wsp>
                      <wps:cNvPr id="56" name="Freeform 55"/>
                      <wps:cNvSpPr>
                        <a:spLocks/>
                      </wps:cNvSpPr>
                      <wps:spPr bwMode="auto">
                        <a:xfrm>
                          <a:off x="1451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Freeform 54"/>
                      <wps:cNvSpPr>
                        <a:spLocks/>
                      </wps:cNvSpPr>
                      <wps:spPr bwMode="auto">
                        <a:xfrm>
                          <a:off x="1454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Freeform 53"/>
                      <wps:cNvSpPr>
                        <a:spLocks/>
                      </wps:cNvSpPr>
                      <wps:spPr bwMode="auto">
                        <a:xfrm>
                          <a:off x="14580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Freeform 52"/>
                      <wps:cNvSpPr>
                        <a:spLocks/>
                      </wps:cNvSpPr>
                      <wps:spPr bwMode="auto">
                        <a:xfrm>
                          <a:off x="14631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Freeform 51"/>
                      <wps:cNvSpPr>
                        <a:spLocks/>
                      </wps:cNvSpPr>
                      <wps:spPr bwMode="auto">
                        <a:xfrm>
                          <a:off x="1468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097F55" id="Group 50" o:spid="_x0000_s1026" style="position:absolute;margin-left:725.15pt;margin-top:539.8pt;width:9.45pt;height:28.15pt;z-index:-251661824;mso-position-horizontal-relative:page;mso-position-vertical-relative:page" coordorigin="14503,107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">
              <v:shape id="Freeform 55" o:spid="_x0000_s1027" style="position:absolute;left:1451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v:shape id="Freeform 54" o:spid="_x0000_s1028" style="position:absolute;left:1454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53" o:spid="_x0000_s1029" style="position:absolute;left:14580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" path="m,l,510e" filled="f" strokeweight=".33528mm">
                <v:path arrowok="t" o:connecttype="custom" o:connectlocs="0,10822;0,11332" o:connectangles="0,0"/>
              </v:shape>
              <v:shape id="Freeform 52" o:spid="_x0000_s1030" style="position:absolute;left:14631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" path="m,l,510e" filled="f" strokeweight=".93528mm">
                <v:path arrowok="t" o:connecttype="custom" o:connectlocs="0,10822;0,11332" o:connectangles="0,0"/>
              </v:shape>
              <v:shape id="Freeform 51" o:spid="_x0000_s1031" style="position:absolute;left:1468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page">
                <wp:posOffset>9360535</wp:posOffset>
              </wp:positionH>
              <wp:positionV relativeFrom="page">
                <wp:posOffset>6855460</wp:posOffset>
              </wp:positionV>
              <wp:extent cx="98425" cy="357505"/>
              <wp:effectExtent l="6985" t="6985" r="8890" b="6985"/>
              <wp:wrapNone/>
              <wp:docPr id="50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8425" cy="357505"/>
                        <a:chOff x="14741" y="10796"/>
                        <a:chExt cx="155" cy="563"/>
                      </a:xfrm>
                    </wpg:grpSpPr>
                    <wps:wsp>
                      <wps:cNvPr id="51" name="Freeform 49"/>
                      <wps:cNvSpPr>
                        <a:spLocks/>
                      </wps:cNvSpPr>
                      <wps:spPr bwMode="auto">
                        <a:xfrm>
                          <a:off x="1476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Freeform 48"/>
                      <wps:cNvSpPr>
                        <a:spLocks/>
                      </wps:cNvSpPr>
                      <wps:spPr bwMode="auto">
                        <a:xfrm>
                          <a:off x="14818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Freeform 47"/>
                      <wps:cNvSpPr>
                        <a:spLocks/>
                      </wps:cNvSpPr>
                      <wps:spPr bwMode="auto">
                        <a:xfrm>
                          <a:off x="1485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Freeform 46"/>
                      <wps:cNvSpPr>
                        <a:spLocks/>
                      </wps:cNvSpPr>
                      <wps:spPr bwMode="auto">
                        <a:xfrm>
                          <a:off x="1488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FAE0F9" id="Group 45" o:spid="_x0000_s1026" style="position:absolute;margin-left:737.05pt;margin-top:539.8pt;width:7.75pt;height:28.15pt;z-index:-251660800;mso-position-horizontal-relative:page;mso-position-vertical-relative:page" coordorigin="14741,10796" coordsize="15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">
              <v:shape id="Freeform 49" o:spid="_x0000_s1027" style="position:absolute;left:1476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" path="m,l,510e" filled="f" strokeweight=".93528mm">
                <v:path arrowok="t" o:connecttype="custom" o:connectlocs="0,10822;0,11332" o:connectangles="0,0"/>
              </v:shape>
              <v:shape id="Freeform 48" o:spid="_x0000_s1028" style="position:absolute;left:14818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v:shape id="Freeform 47" o:spid="_x0000_s1029" style="position:absolute;left:1485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v:shape id="Freeform 46" o:spid="_x0000_s1030" style="position:absolute;left:1488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9490075</wp:posOffset>
              </wp:positionH>
              <wp:positionV relativeFrom="page">
                <wp:posOffset>6855460</wp:posOffset>
              </wp:positionV>
              <wp:extent cx="55245" cy="357505"/>
              <wp:effectExtent l="3175" t="6985" r="8255" b="6985"/>
              <wp:wrapNone/>
              <wp:docPr id="47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45" cy="357505"/>
                        <a:chOff x="14945" y="10796"/>
                        <a:chExt cx="87" cy="563"/>
                      </a:xfrm>
                    </wpg:grpSpPr>
                    <wps:wsp>
                      <wps:cNvPr id="48" name="Freeform 44"/>
                      <wps:cNvSpPr>
                        <a:spLocks/>
                      </wps:cNvSpPr>
                      <wps:spPr bwMode="auto">
                        <a:xfrm>
                          <a:off x="1495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Freeform 43"/>
                      <wps:cNvSpPr>
                        <a:spLocks/>
                      </wps:cNvSpPr>
                      <wps:spPr bwMode="auto">
                        <a:xfrm>
                          <a:off x="1500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4400C0" id="Group 42" o:spid="_x0000_s1026" style="position:absolute;margin-left:747.25pt;margin-top:539.8pt;width:4.35pt;height:28.15pt;z-index:-251659776;mso-position-horizontal-relative:page;mso-position-vertical-relative:page" coordorigin="14945,107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">
              <v:shape id="Freeform 44" o:spid="_x0000_s1027" style="position:absolute;left:1495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" path="m,l,510e" filled="f" strokeweight=".33528mm">
                <v:path arrowok="t" o:connecttype="custom" o:connectlocs="0,10822;0,11332" o:connectangles="0,0"/>
              </v:shape>
              <v:shape id="Freeform 43" o:spid="_x0000_s1028" style="position:absolute;left:1500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9554845</wp:posOffset>
              </wp:positionH>
              <wp:positionV relativeFrom="page">
                <wp:posOffset>6855460</wp:posOffset>
              </wp:positionV>
              <wp:extent cx="55245" cy="357505"/>
              <wp:effectExtent l="1270" t="6985" r="635" b="6985"/>
              <wp:wrapNone/>
              <wp:docPr id="44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45" cy="357505"/>
                        <a:chOff x="15047" y="10796"/>
                        <a:chExt cx="87" cy="563"/>
                      </a:xfrm>
                    </wpg:grpSpPr>
                    <wps:wsp>
                      <wps:cNvPr id="45" name="Freeform 41"/>
                      <wps:cNvSpPr>
                        <a:spLocks/>
                      </wps:cNvSpPr>
                      <wps:spPr bwMode="auto">
                        <a:xfrm>
                          <a:off x="1507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Freeform 40"/>
                      <wps:cNvSpPr>
                        <a:spLocks/>
                      </wps:cNvSpPr>
                      <wps:spPr bwMode="auto">
                        <a:xfrm>
                          <a:off x="1512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C416CE" id="Group 39" o:spid="_x0000_s1026" style="position:absolute;margin-left:752.35pt;margin-top:539.8pt;width:4.35pt;height:28.15pt;z-index:-251658752;mso-position-horizontal-relative:page;mso-position-vertical-relative:page" coordorigin="15047,107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">
              <v:shape id="Freeform 41" o:spid="_x0000_s1027" style="position:absolute;left:1507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40" o:spid="_x0000_s1028" style="position:absolute;left:1512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7200265</wp:posOffset>
              </wp:positionH>
              <wp:positionV relativeFrom="page">
                <wp:posOffset>6855460</wp:posOffset>
              </wp:positionV>
              <wp:extent cx="98425" cy="357505"/>
              <wp:effectExtent l="8890" t="6985" r="6985" b="6985"/>
              <wp:wrapNone/>
              <wp:docPr id="4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8425" cy="357505"/>
                        <a:chOff x="11339" y="10796"/>
                        <a:chExt cx="155" cy="563"/>
                      </a:xfrm>
                    </wpg:grpSpPr>
                    <wps:wsp>
                      <wps:cNvPr id="41" name="Freeform 38"/>
                      <wps:cNvSpPr>
                        <a:spLocks/>
                      </wps:cNvSpPr>
                      <wps:spPr bwMode="auto">
                        <a:xfrm>
                          <a:off x="1134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Freeform 37"/>
                      <wps:cNvSpPr>
                        <a:spLocks/>
                      </wps:cNvSpPr>
                      <wps:spPr bwMode="auto">
                        <a:xfrm>
                          <a:off x="1141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Freeform 36"/>
                      <wps:cNvSpPr>
                        <a:spLocks/>
                      </wps:cNvSpPr>
                      <wps:spPr bwMode="auto">
                        <a:xfrm>
                          <a:off x="11468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A36431" id="Group 35" o:spid="_x0000_s1026" style="position:absolute;margin-left:566.95pt;margin-top:539.8pt;width:7.75pt;height:28.15pt;z-index:-251657728;mso-position-horizontal-relative:page;mso-position-vertical-relative:page" coordorigin="11339,10796" coordsize="15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">
              <v:shape id="Freeform 38" o:spid="_x0000_s1027" style="position:absolute;left:1134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37" o:spid="_x0000_s1028" style="position:absolute;left:1141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36" o:spid="_x0000_s1029" style="position:absolute;left:11468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page">
                <wp:posOffset>7308215</wp:posOffset>
              </wp:positionH>
              <wp:positionV relativeFrom="page">
                <wp:posOffset>6855460</wp:posOffset>
              </wp:positionV>
              <wp:extent cx="120015" cy="357505"/>
              <wp:effectExtent l="2540" t="6985" r="1270" b="6985"/>
              <wp:wrapNone/>
              <wp:docPr id="35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0015" cy="357505"/>
                        <a:chOff x="11509" y="10796"/>
                        <a:chExt cx="189" cy="563"/>
                      </a:xfrm>
                    </wpg:grpSpPr>
                    <wps:wsp>
                      <wps:cNvPr id="36" name="Freeform 34"/>
                      <wps:cNvSpPr>
                        <a:spLocks/>
                      </wps:cNvSpPr>
                      <wps:spPr bwMode="auto">
                        <a:xfrm>
                          <a:off x="1153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Freeform 33"/>
                      <wps:cNvSpPr>
                        <a:spLocks/>
                      </wps:cNvSpPr>
                      <wps:spPr bwMode="auto">
                        <a:xfrm>
                          <a:off x="1158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32"/>
                      <wps:cNvSpPr>
                        <a:spLocks/>
                      </wps:cNvSpPr>
                      <wps:spPr bwMode="auto">
                        <a:xfrm>
                          <a:off x="11638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Freeform 31"/>
                      <wps:cNvSpPr>
                        <a:spLocks/>
                      </wps:cNvSpPr>
                      <wps:spPr bwMode="auto">
                        <a:xfrm>
                          <a:off x="1168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DD8449" id="Group 30" o:spid="_x0000_s1026" style="position:absolute;margin-left:575.45pt;margin-top:539.8pt;width:9.45pt;height:28.15pt;z-index:-251656704;mso-position-horizontal-relative:page;mso-position-vertical-relative:page" coordorigin="11509,107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">
              <v:shape id="Freeform 34" o:spid="_x0000_s1027" style="position:absolute;left:1153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33" o:spid="_x0000_s1028" style="position:absolute;left:1158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v:shape id="Freeform 32" o:spid="_x0000_s1029" style="position:absolute;left:11638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" path="m,l,510e" filled="f" strokeweight=".93528mm">
                <v:path arrowok="t" o:connecttype="custom" o:connectlocs="0,10822;0,11332" o:connectangles="0,0"/>
              </v:shape>
              <v:shape id="Freeform 31" o:spid="_x0000_s1030" style="position:absolute;left:1168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800" behindDoc="1" locked="0" layoutInCell="1" allowOverlap="1">
              <wp:simplePos x="0" y="0"/>
              <wp:positionH relativeFrom="page">
                <wp:posOffset>7459345</wp:posOffset>
              </wp:positionH>
              <wp:positionV relativeFrom="page">
                <wp:posOffset>6855460</wp:posOffset>
              </wp:positionV>
              <wp:extent cx="120015" cy="357505"/>
              <wp:effectExtent l="1270" t="6985" r="2540" b="6985"/>
              <wp:wrapNone/>
              <wp:docPr id="29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0015" cy="357505"/>
                        <a:chOff x="11747" y="10796"/>
                        <a:chExt cx="189" cy="563"/>
                      </a:xfrm>
                    </wpg:grpSpPr>
                    <wps:wsp>
                      <wps:cNvPr id="30" name="Freeform 29"/>
                      <wps:cNvSpPr>
                        <a:spLocks/>
                      </wps:cNvSpPr>
                      <wps:spPr bwMode="auto">
                        <a:xfrm>
                          <a:off x="1175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Freeform 28"/>
                      <wps:cNvSpPr>
                        <a:spLocks/>
                      </wps:cNvSpPr>
                      <wps:spPr bwMode="auto">
                        <a:xfrm>
                          <a:off x="11791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27"/>
                      <wps:cNvSpPr>
                        <a:spLocks/>
                      </wps:cNvSpPr>
                      <wps:spPr bwMode="auto">
                        <a:xfrm>
                          <a:off x="1184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26"/>
                      <wps:cNvSpPr>
                        <a:spLocks/>
                      </wps:cNvSpPr>
                      <wps:spPr bwMode="auto">
                        <a:xfrm>
                          <a:off x="11893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Freeform 25"/>
                      <wps:cNvSpPr>
                        <a:spLocks/>
                      </wps:cNvSpPr>
                      <wps:spPr bwMode="auto">
                        <a:xfrm>
                          <a:off x="1192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5ECC0B" id="Group 24" o:spid="_x0000_s1026" style="position:absolute;margin-left:587.35pt;margin-top:539.8pt;width:9.45pt;height:28.15pt;z-index:-251655680;mso-position-horizontal-relative:page;mso-position-vertical-relative:page" coordorigin="11747,10796" coordsize="18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">
              <v:shape id="Freeform 29" o:spid="_x0000_s1027" style="position:absolute;left:1175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" path="m,l,510e" filled="f" strokeweight=".33528mm">
                <v:path arrowok="t" o:connecttype="custom" o:connectlocs="0,10822;0,11332" o:connectangles="0,0"/>
              </v:shape>
              <v:shape id="Freeform 28" o:spid="_x0000_s1028" style="position:absolute;left:11791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27" o:spid="_x0000_s1029" style="position:absolute;left:1184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v:shape id="Freeform 26" o:spid="_x0000_s1030" style="position:absolute;left:11893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25" o:spid="_x0000_s1031" style="position:absolute;left:1192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824" behindDoc="1" locked="0" layoutInCell="1" allowOverlap="1">
              <wp:simplePos x="0" y="0"/>
              <wp:positionH relativeFrom="page">
                <wp:posOffset>7611110</wp:posOffset>
              </wp:positionH>
              <wp:positionV relativeFrom="page">
                <wp:posOffset>6855460</wp:posOffset>
              </wp:positionV>
              <wp:extent cx="55245" cy="357505"/>
              <wp:effectExtent l="635" t="6985" r="1270" b="6985"/>
              <wp:wrapNone/>
              <wp:docPr id="26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45" cy="357505"/>
                        <a:chOff x="11986" y="10796"/>
                        <a:chExt cx="87" cy="563"/>
                      </a:xfrm>
                    </wpg:grpSpPr>
                    <wps:wsp>
                      <wps:cNvPr id="27" name="Freeform 23"/>
                      <wps:cNvSpPr>
                        <a:spLocks/>
                      </wps:cNvSpPr>
                      <wps:spPr bwMode="auto">
                        <a:xfrm>
                          <a:off x="1199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22"/>
                      <wps:cNvSpPr>
                        <a:spLocks/>
                      </wps:cNvSpPr>
                      <wps:spPr bwMode="auto">
                        <a:xfrm>
                          <a:off x="12046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E818B9" id="Group 21" o:spid="_x0000_s1026" style="position:absolute;margin-left:599.3pt;margin-top:539.8pt;width:4.35pt;height:28.15pt;z-index:-251654656;mso-position-horizontal-relative:page;mso-position-vertical-relative:page" coordorigin="11986,10796" coordsize="8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">
              <v:shape id="Freeform 23" o:spid="_x0000_s1027" style="position:absolute;left:1199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" path="m,l,510e" filled="f" strokeweight=".33528mm">
                <v:path arrowok="t" o:connecttype="custom" o:connectlocs="0,10822;0,11332" o:connectangles="0,0"/>
              </v:shape>
              <v:shape id="Freeform 22" o:spid="_x0000_s1028" style="position:absolute;left:12046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848" behindDoc="1" locked="0" layoutInCell="1" allowOverlap="1">
              <wp:simplePos x="0" y="0"/>
              <wp:positionH relativeFrom="page">
                <wp:posOffset>7675880</wp:posOffset>
              </wp:positionH>
              <wp:positionV relativeFrom="page">
                <wp:posOffset>6855460</wp:posOffset>
              </wp:positionV>
              <wp:extent cx="76835" cy="357505"/>
              <wp:effectExtent l="8255" t="6985" r="635" b="6985"/>
              <wp:wrapNone/>
              <wp:docPr id="23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835" cy="357505"/>
                        <a:chOff x="12088" y="10796"/>
                        <a:chExt cx="121" cy="563"/>
                      </a:xfrm>
                    </wpg:grpSpPr>
                    <wps:wsp>
                      <wps:cNvPr id="24" name="Freeform 20"/>
                      <wps:cNvSpPr>
                        <a:spLocks/>
                      </wps:cNvSpPr>
                      <wps:spPr bwMode="auto">
                        <a:xfrm>
                          <a:off x="1211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19"/>
                      <wps:cNvSpPr>
                        <a:spLocks/>
                      </wps:cNvSpPr>
                      <wps:spPr bwMode="auto">
                        <a:xfrm>
                          <a:off x="1218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2C120E" id="Group 18" o:spid="_x0000_s1026" style="position:absolute;margin-left:604.4pt;margin-top:539.8pt;width:6.05pt;height:28.15pt;z-index:-251653632;mso-position-horizontal-relative:page;mso-position-vertical-relative:page" coordorigin="12088,10796" coordsize="121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">
              <v:shape id="Freeform 20" o:spid="_x0000_s1027" style="position:absolute;left:1211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19" o:spid="_x0000_s1028" style="position:absolute;left:1218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872" behindDoc="1" locked="0" layoutInCell="1" allowOverlap="1">
              <wp:simplePos x="0" y="0"/>
              <wp:positionH relativeFrom="page">
                <wp:posOffset>7762240</wp:posOffset>
              </wp:positionH>
              <wp:positionV relativeFrom="page">
                <wp:posOffset>6855460</wp:posOffset>
              </wp:positionV>
              <wp:extent cx="163195" cy="357505"/>
              <wp:effectExtent l="8890" t="6985" r="8890" b="6985"/>
              <wp:wrapNone/>
              <wp:docPr id="17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3195" cy="357505"/>
                        <a:chOff x="12224" y="10796"/>
                        <a:chExt cx="257" cy="563"/>
                      </a:xfrm>
                    </wpg:grpSpPr>
                    <wps:wsp>
                      <wps:cNvPr id="18" name="Freeform 17"/>
                      <wps:cNvSpPr>
                        <a:spLocks/>
                      </wps:cNvSpPr>
                      <wps:spPr bwMode="auto">
                        <a:xfrm>
                          <a:off x="12250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16"/>
                      <wps:cNvSpPr>
                        <a:spLocks/>
                      </wps:cNvSpPr>
                      <wps:spPr bwMode="auto">
                        <a:xfrm>
                          <a:off x="1233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15"/>
                      <wps:cNvSpPr>
                        <a:spLocks/>
                      </wps:cNvSpPr>
                      <wps:spPr bwMode="auto">
                        <a:xfrm>
                          <a:off x="1236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14"/>
                      <wps:cNvSpPr>
                        <a:spLocks/>
                      </wps:cNvSpPr>
                      <wps:spPr bwMode="auto">
                        <a:xfrm>
                          <a:off x="12403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3"/>
                      <wps:cNvSpPr>
                        <a:spLocks/>
                      </wps:cNvSpPr>
                      <wps:spPr bwMode="auto">
                        <a:xfrm>
                          <a:off x="12454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AFAD12" id="Group 12" o:spid="_x0000_s1026" style="position:absolute;margin-left:611.2pt;margin-top:539.8pt;width:12.85pt;height:28.15pt;z-index:-251652608;mso-position-horizontal-relative:page;mso-position-vertical-relative:page" coordorigin="12224,10796" coordsize="25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">
              <v:shape id="Freeform 17" o:spid="_x0000_s1027" style="position:absolute;left:12250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v:shape id="Freeform 16" o:spid="_x0000_s1028" style="position:absolute;left:1233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" path="m,l,510e" filled="f" strokeweight=".33528mm">
                <v:path arrowok="t" o:connecttype="custom" o:connectlocs="0,10822;0,11332" o:connectangles="0,0"/>
              </v:shape>
              <v:shape id="Freeform 15" o:spid="_x0000_s1029" style="position:absolute;left:1236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" path="m,l,510e" filled="f" strokeweight=".33528mm">
                <v:path arrowok="t" o:connecttype="custom" o:connectlocs="0,10822;0,11332" o:connectangles="0,0"/>
              </v:shape>
              <v:shape id="Freeform 14" o:spid="_x0000_s1030" style="position:absolute;left:12403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" path="m,l,510e" filled="f" strokeweight=".33528mm">
                <v:path arrowok="t" o:connecttype="custom" o:connectlocs="0,10822;0,11332" o:connectangles="0,0"/>
              </v:shape>
              <v:shape id="Freeform 13" o:spid="_x0000_s1031" style="position:absolute;left:12454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" path="m,l,510e" filled="f" strokeweight=".9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896" behindDoc="1" locked="0" layoutInCell="1" allowOverlap="1">
              <wp:simplePos x="0" y="0"/>
              <wp:positionH relativeFrom="page">
                <wp:posOffset>7934960</wp:posOffset>
              </wp:positionH>
              <wp:positionV relativeFrom="page">
                <wp:posOffset>6855460</wp:posOffset>
              </wp:positionV>
              <wp:extent cx="163195" cy="357505"/>
              <wp:effectExtent l="635" t="6985" r="7620" b="6985"/>
              <wp:wrapNone/>
              <wp:docPr id="10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3195" cy="357505"/>
                        <a:chOff x="12496" y="10796"/>
                        <a:chExt cx="257" cy="563"/>
                      </a:xfrm>
                    </wpg:grpSpPr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12522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336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0"/>
                      <wps:cNvSpPr>
                        <a:spLocks/>
                      </wps:cNvSpPr>
                      <wps:spPr bwMode="auto">
                        <a:xfrm>
                          <a:off x="12607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9"/>
                      <wps:cNvSpPr>
                        <a:spLocks/>
                      </wps:cNvSpPr>
                      <wps:spPr bwMode="auto">
                        <a:xfrm>
                          <a:off x="12641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8"/>
                      <wps:cNvSpPr>
                        <a:spLocks/>
                      </wps:cNvSpPr>
                      <wps:spPr bwMode="auto">
                        <a:xfrm>
                          <a:off x="12675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7"/>
                      <wps:cNvSpPr>
                        <a:spLocks/>
                      </wps:cNvSpPr>
                      <wps:spPr bwMode="auto">
                        <a:xfrm>
                          <a:off x="12709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6"/>
                      <wps:cNvSpPr>
                        <a:spLocks/>
                      </wps:cNvSpPr>
                      <wps:spPr bwMode="auto">
                        <a:xfrm>
                          <a:off x="12743" y="10822"/>
                          <a:ext cx="0" cy="510"/>
                        </a:xfrm>
                        <a:custGeom>
                          <a:avLst/>
                          <a:gdLst>
                            <a:gd name="T0" fmla="+- 0 10822 10822"/>
                            <a:gd name="T1" fmla="*/ 10822 h 510"/>
                            <a:gd name="T2" fmla="+- 0 11332 10822"/>
                            <a:gd name="T3" fmla="*/ 11332 h 5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1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26D423" id="Group 5" o:spid="_x0000_s1026" style="position:absolute;margin-left:624.8pt;margin-top:539.8pt;width:12.85pt;height:28.15pt;z-index:-251651584;mso-position-horizontal-relative:page;mso-position-vertical-relative:page" coordorigin="12496,10796" coordsize="25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">
              <v:shape id="Freeform 11" o:spid="_x0000_s1027" style="position:absolute;left:12522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" path="m,l,510e" filled="f" strokeweight=".93528mm">
                <v:path arrowok="t" o:connecttype="custom" o:connectlocs="0,10822;0,11332" o:connectangles="0,0"/>
              </v:shape>
              <v:shape id="Freeform 10" o:spid="_x0000_s1028" style="position:absolute;left:12607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" path="m,l,510e" filled="f" strokeweight=".33528mm">
                <v:path arrowok="t" o:connecttype="custom" o:connectlocs="0,10822;0,11332" o:connectangles="0,0"/>
              </v:shape>
              <v:shape id="Freeform 9" o:spid="_x0000_s1029" style="position:absolute;left:12641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" path="m,l,510e" filled="f" strokeweight=".33528mm">
                <v:path arrowok="t" o:connecttype="custom" o:connectlocs="0,10822;0,11332" o:connectangles="0,0"/>
              </v:shape>
              <v:shape id="Freeform 8" o:spid="_x0000_s1030" style="position:absolute;left:12675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" path="m,l,510e" filled="f" strokeweight=".33528mm">
                <v:path arrowok="t" o:connecttype="custom" o:connectlocs="0,10822;0,11332" o:connectangles="0,0"/>
              </v:shape>
              <v:shape id="Freeform 7" o:spid="_x0000_s1031" style="position:absolute;left:12709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" path="m,l,510e" filled="f" strokeweight=".33528mm">
                <v:path arrowok="t" o:connecttype="custom" o:connectlocs="0,10822;0,11332" o:connectangles="0,0"/>
              </v:shape>
              <v:shape id="Freeform 6" o:spid="_x0000_s1032" style="position:absolute;left:12743;top:10822;width:0;height:510;visibility:visible;mso-wrap-style:square;v-text-anchor:top" coordsize="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" path="m,l,510e" filled="f" strokeweight=".33528mm">
                <v:path arrowok="t" o:connecttype="custom" o:connectlocs="0,10822;0,11332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920" behindDoc="1" locked="0" layoutInCell="1" allowOverlap="1">
          <wp:simplePos x="0" y="0"/>
          <wp:positionH relativeFrom="page">
            <wp:posOffset>598805</wp:posOffset>
          </wp:positionH>
          <wp:positionV relativeFrom="page">
            <wp:posOffset>6187440</wp:posOffset>
          </wp:positionV>
          <wp:extent cx="782320" cy="765175"/>
          <wp:effectExtent l="0" t="0" r="0" b="0"/>
          <wp:wrapNone/>
          <wp:docPr id="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765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1" locked="0" layoutInCell="1" allowOverlap="1">
              <wp:simplePos x="0" y="0"/>
              <wp:positionH relativeFrom="page">
                <wp:posOffset>6265545</wp:posOffset>
              </wp:positionH>
              <wp:positionV relativeFrom="page">
                <wp:posOffset>6441440</wp:posOffset>
              </wp:positionV>
              <wp:extent cx="2218690" cy="127000"/>
              <wp:effectExtent l="0" t="2540" r="2540" b="381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869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3955" w:rsidRDefault="00A81B5D">
                          <w:pPr>
                            <w:spacing w:line="180" w:lineRule="exact"/>
                            <w:ind w:left="20" w:right="-2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NAMA  </w:t>
                          </w:r>
                          <w:r>
                            <w:rPr>
                              <w:rFonts w:ascii="Arial" w:eastAsia="Arial" w:hAnsi="Arial" w:cs="Arial"/>
                              <w:spacing w:val="5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: Dr. Ir. H. DADANG MOHAMAD, MSCE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93.35pt;margin-top:507.2pt;width:174.7pt;height:10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" filled="f" stroked="f">
              <v:textbox inset="0,0,0,0">
                <w:txbxContent>
                  <w:p w:rsidR="00AA3955" w:rsidRDefault="00A81B5D">
                    <w:pPr>
                      <w:spacing w:line="180" w:lineRule="exact"/>
                      <w:ind w:left="20" w:right="-2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NAMA  </w:t>
                    </w:r>
                    <w:r>
                      <w:rPr>
                        <w:rFonts w:ascii="Arial" w:eastAsia="Arial" w:hAnsi="Arial" w:cs="Arial"/>
                        <w:spacing w:val="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: Dr. Ir. H. DADANG MOHAMAD, MSCE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1" locked="0" layoutInCell="1" allowOverlap="1">
              <wp:simplePos x="0" y="0"/>
              <wp:positionH relativeFrom="page">
                <wp:posOffset>6265545</wp:posOffset>
              </wp:positionH>
              <wp:positionV relativeFrom="page">
                <wp:posOffset>6568440</wp:posOffset>
              </wp:positionV>
              <wp:extent cx="194945" cy="127000"/>
              <wp:effectExtent l="0" t="0" r="0" b="63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94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3955" w:rsidRDefault="00A81B5D">
                          <w:pPr>
                            <w:spacing w:line="180" w:lineRule="exact"/>
                            <w:ind w:left="20" w:right="-2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NIP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2" type="#_x0000_t202" style="position:absolute;margin-left:493.35pt;margin-top:517.2pt;width:15.35pt;height:10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" filled="f" stroked="f">
              <v:textbox inset="0,0,0,0">
                <w:txbxContent>
                  <w:p w:rsidR="00AA3955" w:rsidRDefault="00A81B5D">
                    <w:pPr>
                      <w:spacing w:line="180" w:lineRule="exact"/>
                      <w:ind w:left="20" w:right="-2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NIP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1" locked="0" layoutInCell="1" allowOverlap="1">
              <wp:simplePos x="0" y="0"/>
              <wp:positionH relativeFrom="page">
                <wp:posOffset>6646545</wp:posOffset>
              </wp:positionH>
              <wp:positionV relativeFrom="page">
                <wp:posOffset>6568440</wp:posOffset>
              </wp:positionV>
              <wp:extent cx="1183640" cy="127000"/>
              <wp:effectExtent l="0" t="0" r="0" b="635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364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3955" w:rsidRDefault="00A81B5D">
                          <w:pPr>
                            <w:spacing w:line="180" w:lineRule="exact"/>
                            <w:ind w:left="20" w:right="-2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: 19601217 198511 1 002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523.35pt;margin-top:517.2pt;width:93.2pt;height:10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" filled="f" stroked="f">
              <v:textbox inset="0,0,0,0">
                <w:txbxContent>
                  <w:p w:rsidR="00AA3955" w:rsidRDefault="00A81B5D">
                    <w:pPr>
                      <w:spacing w:line="180" w:lineRule="exact"/>
                      <w:ind w:left="20" w:right="-2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: 19601217 198511 1 002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4C6" w:rsidRDefault="00CB54C6">
      <w:r>
        <w:separator/>
      </w:r>
    </w:p>
  </w:footnote>
  <w:footnote w:type="continuationSeparator" w:id="0">
    <w:p w:rsidR="00CB54C6" w:rsidRDefault="00CB5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A43A5"/>
    <w:multiLevelType w:val="multilevel"/>
    <w:tmpl w:val="AF6A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955"/>
    <w:rsid w:val="000E4294"/>
    <w:rsid w:val="0032598D"/>
    <w:rsid w:val="004061F7"/>
    <w:rsid w:val="00485366"/>
    <w:rsid w:val="00686CE9"/>
    <w:rsid w:val="006A06F4"/>
    <w:rsid w:val="007417AA"/>
    <w:rsid w:val="008F1635"/>
    <w:rsid w:val="00A121E1"/>
    <w:rsid w:val="00A81B5D"/>
    <w:rsid w:val="00AA3955"/>
    <w:rsid w:val="00AB5A07"/>
    <w:rsid w:val="00CB54C6"/>
    <w:rsid w:val="00D10278"/>
    <w:rsid w:val="00D7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A08EDF"/>
  <w15:docId w15:val="{36F645DE-AF08-4240-941A-9BD55287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SEKTOR PERIKANAN</dc:creator>
  <cp:lastModifiedBy>DPMPTSP</cp:lastModifiedBy>
  <cp:revision>7</cp:revision>
  <dcterms:created xsi:type="dcterms:W3CDTF">2018-12-06T06:54:00Z</dcterms:created>
  <dcterms:modified xsi:type="dcterms:W3CDTF">2018-12-06T08:01:00Z</dcterms:modified>
</cp:coreProperties>
</file>